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2F2F2" w:themeColor="background1" w:themeShade="F2"/>
  <w:body>
    <w:p w:rsidR="00C217C9" w:rsidRDefault="005D59C9" w:rsidP="009F08C0">
      <w:pPr>
        <w:jc w:val="right"/>
        <w:rPr>
          <w:rFonts w:ascii="Microsoft Uighur" w:hAnsi="Microsoft Uighur" w:cs="Microsoft Uighur"/>
          <w:sz w:val="44"/>
          <w:szCs w:val="44"/>
          <w:lang w:bidi="ur-PK"/>
        </w:rPr>
      </w:pPr>
      <w:proofErr w:type="gramStart"/>
      <w:r>
        <w:rPr>
          <w:rFonts w:ascii="Microsoft Uighur" w:hAnsi="Microsoft Uighur" w:cs="Microsoft Uighur"/>
          <w:sz w:val="52"/>
          <w:szCs w:val="52"/>
          <w:lang w:bidi="ur-PK"/>
        </w:rPr>
        <w:t>ma</w:t>
      </w:r>
      <w:r w:rsidR="00715B3E" w:rsidRPr="00C217C9">
        <w:rPr>
          <w:rFonts w:ascii="Microsoft Uighur" w:hAnsi="Microsoft Uighur" w:cs="Microsoft Uighur"/>
          <w:sz w:val="52"/>
          <w:szCs w:val="52"/>
          <w:rtl/>
          <w:lang w:bidi="ur-PK"/>
        </w:rPr>
        <w:t>بسم</w:t>
      </w:r>
      <w:proofErr w:type="gramEnd"/>
      <w:r w:rsidR="00715B3E" w:rsidRPr="00C217C9">
        <w:rPr>
          <w:rFonts w:ascii="Microsoft Uighur" w:hAnsi="Microsoft Uighur" w:cs="Microsoft Uighur"/>
          <w:sz w:val="52"/>
          <w:szCs w:val="52"/>
          <w:rtl/>
          <w:lang w:bidi="ur-PK"/>
        </w:rPr>
        <w:t xml:space="preserve"> اللہ الرحمن الر حیم</w:t>
      </w:r>
      <w:r w:rsidR="00715B3E" w:rsidRPr="00C217C9">
        <w:rPr>
          <w:rFonts w:ascii="Microsoft Uighur" w:hAnsi="Microsoft Uighur" w:cs="Microsoft Uighur"/>
          <w:sz w:val="52"/>
          <w:szCs w:val="52"/>
          <w:rtl/>
          <w:lang w:bidi="ur-PK"/>
        </w:rPr>
        <w:br/>
        <w:t>سفر نامہ اربعین (ریحانہ آزاد)</w:t>
      </w:r>
      <w:r w:rsidR="00715B3E" w:rsidRPr="00C217C9">
        <w:rPr>
          <w:rFonts w:ascii="Microsoft Uighur" w:hAnsi="Microsoft Uighur" w:cs="Microsoft Uighur"/>
          <w:sz w:val="44"/>
          <w:szCs w:val="44"/>
          <w:rtl/>
          <w:lang w:bidi="ur-PK"/>
        </w:rPr>
        <w:br/>
      </w:r>
      <w:r w:rsidR="00715B3E" w:rsidRPr="00C217C9">
        <w:rPr>
          <w:rFonts w:ascii="Microsoft Uighur" w:hAnsi="Microsoft Uighur" w:cs="Microsoft Uighur"/>
          <w:b/>
          <w:bCs/>
          <w:sz w:val="56"/>
          <w:szCs w:val="56"/>
          <w:rtl/>
          <w:lang w:bidi="ur-PK"/>
        </w:rPr>
        <w:t>اربعین</w:t>
      </w:r>
      <w:r w:rsidR="00715B3E" w:rsidRPr="00C217C9">
        <w:rPr>
          <w:rFonts w:ascii="Microsoft Uighur" w:hAnsi="Microsoft Uighur" w:cs="Microsoft Uighur"/>
          <w:sz w:val="44"/>
          <w:szCs w:val="44"/>
          <w:rtl/>
          <w:lang w:bidi="ur-PK"/>
        </w:rPr>
        <w:t>:</w:t>
      </w:r>
    </w:p>
    <w:p w:rsidR="0010324F" w:rsidRPr="00C217C9" w:rsidRDefault="00715B3E" w:rsidP="009F08C0">
      <w:pPr>
        <w:jc w:val="right"/>
        <w:rPr>
          <w:rFonts w:ascii="Microsoft Uighur" w:hAnsi="Microsoft Uighur" w:cs="Microsoft Uighur"/>
          <w:sz w:val="44"/>
          <w:szCs w:val="44"/>
          <w:rtl/>
          <w:lang w:bidi="ur-PK"/>
        </w:rPr>
      </w:pPr>
      <w:r w:rsidRPr="00C217C9">
        <w:rPr>
          <w:rFonts w:ascii="Microsoft Uighur" w:hAnsi="Microsoft Uighur" w:cs="Microsoft Uighur"/>
          <w:sz w:val="44"/>
          <w:szCs w:val="44"/>
          <w:rtl/>
          <w:lang w:bidi="ur-PK"/>
        </w:rPr>
        <w:t>ہر محب اھلیبیتؑ کی طرح مج</w:t>
      </w:r>
      <w:r w:rsidR="00845C53">
        <w:rPr>
          <w:rFonts w:ascii="Microsoft Uighur" w:hAnsi="Microsoft Uighur" w:cs="Microsoft Uighur" w:hint="cs"/>
          <w:sz w:val="44"/>
          <w:szCs w:val="44"/>
          <w:rtl/>
          <w:lang w:bidi="ur-PK"/>
        </w:rPr>
        <w:t>ھے</w:t>
      </w:r>
      <w:r w:rsidRPr="00C217C9">
        <w:rPr>
          <w:rFonts w:ascii="Microsoft Uighur" w:hAnsi="Microsoft Uighur" w:cs="Microsoft Uighur"/>
          <w:sz w:val="44"/>
          <w:szCs w:val="44"/>
          <w:rtl/>
          <w:lang w:bidi="ur-PK"/>
        </w:rPr>
        <w:t xml:space="preserve"> بھی ہمیشہ سے ہی اربعین امام حسینؑ کربلا میں کرنے کے خواہش تھی- آخر کا ر وہ دن</w:t>
      </w:r>
      <w:r w:rsidR="003D6853" w:rsidRPr="00C217C9">
        <w:rPr>
          <w:rFonts w:ascii="Microsoft Uighur" w:hAnsi="Microsoft Uighur" w:cs="Microsoft Uighur"/>
          <w:sz w:val="44"/>
          <w:szCs w:val="44"/>
          <w:rtl/>
          <w:lang w:bidi="ur-PK"/>
        </w:rPr>
        <w:t xml:space="preserve"> 26 ستمبر 2017</w:t>
      </w:r>
      <w:r w:rsidRPr="00C217C9">
        <w:rPr>
          <w:rFonts w:ascii="Microsoft Uighur" w:hAnsi="Microsoft Uighur" w:cs="Microsoft Uighur"/>
          <w:sz w:val="44"/>
          <w:szCs w:val="44"/>
          <w:rtl/>
          <w:lang w:bidi="ur-PK"/>
        </w:rPr>
        <w:t xml:space="preserve"> آیا کہ میں مجلس امام حسینؑ سے واپس گھر آئی اور میرے بیٹے بلال نے مجھے بتایا کہ امی جان اس بار آپ بھی اربعین انشااللہ کربلا میں کریں گی </w:t>
      </w:r>
      <w:r w:rsidR="00914E81" w:rsidRPr="00C217C9">
        <w:rPr>
          <w:rFonts w:ascii="Microsoft Uighur" w:hAnsi="Microsoft Uighur" w:cs="Microsoft Uighur"/>
          <w:sz w:val="44"/>
          <w:szCs w:val="44"/>
          <w:rtl/>
          <w:lang w:bidi="ur-PK"/>
        </w:rPr>
        <w:t xml:space="preserve">یہ وہ خبر تھی کہ </w:t>
      </w:r>
      <w:r w:rsidR="008538AB" w:rsidRPr="00C217C9">
        <w:rPr>
          <w:rFonts w:ascii="Microsoft Uighur" w:hAnsi="Microsoft Uighur" w:cs="Microsoft Uighur"/>
          <w:sz w:val="44"/>
          <w:szCs w:val="44"/>
          <w:rtl/>
          <w:lang w:bidi="ur-PK"/>
        </w:rPr>
        <w:t xml:space="preserve">سن کہ دل بہت خوش ہوا کہ مولا امام حیسنؑ نے مجھے اپنی زیارت کے لیے بلایا- </w:t>
      </w:r>
      <w:r w:rsidR="007B6133" w:rsidRPr="00C217C9">
        <w:rPr>
          <w:rFonts w:ascii="Microsoft Uighur" w:hAnsi="Microsoft Uighur" w:cs="Microsoft Uighur"/>
          <w:sz w:val="44"/>
          <w:szCs w:val="44"/>
          <w:rtl/>
          <w:lang w:bidi="ur-PK"/>
        </w:rPr>
        <w:t xml:space="preserve">میں اسی خوشی کے عالم میں دو دن کے بعد اپنا پاسپورٹ بنوانے کیلے پاسپورٹ </w:t>
      </w:r>
      <w:r w:rsidR="00B948C1" w:rsidRPr="00C217C9">
        <w:rPr>
          <w:rFonts w:ascii="Microsoft Uighur" w:hAnsi="Microsoft Uighur" w:cs="Microsoft Uighur"/>
          <w:sz w:val="44"/>
          <w:szCs w:val="44"/>
          <w:rtl/>
          <w:lang w:bidi="ur-PK"/>
        </w:rPr>
        <w:t>دفتر گئی اور وہاں میرے ساتھ میری</w:t>
      </w:r>
      <w:r w:rsidR="007B6133" w:rsidRPr="00C217C9">
        <w:rPr>
          <w:rFonts w:ascii="Microsoft Uighur" w:hAnsi="Microsoft Uighur" w:cs="Microsoft Uighur"/>
          <w:sz w:val="44"/>
          <w:szCs w:val="44"/>
          <w:rtl/>
          <w:lang w:bidi="ur-PK"/>
        </w:rPr>
        <w:t xml:space="preserve"> والدہ اور میرا بیٹا شمس گئے۔</w:t>
      </w:r>
      <w:r w:rsidR="00B948C1" w:rsidRPr="00C217C9">
        <w:rPr>
          <w:rFonts w:ascii="Microsoft Uighur" w:hAnsi="Microsoft Uighur" w:cs="Microsoft Uighur"/>
          <w:sz w:val="44"/>
          <w:szCs w:val="44"/>
          <w:rtl/>
          <w:lang w:bidi="ur-PK"/>
        </w:rPr>
        <w:t>اور اللہ کے فضل و کرم سے 20 دن کے ا</w:t>
      </w:r>
      <w:r w:rsidR="00DA2339" w:rsidRPr="00C217C9">
        <w:rPr>
          <w:rFonts w:ascii="Microsoft Uighur" w:hAnsi="Microsoft Uighur" w:cs="Microsoft Uighur"/>
          <w:sz w:val="44"/>
          <w:szCs w:val="44"/>
          <w:rtl/>
          <w:lang w:bidi="ur-PK"/>
        </w:rPr>
        <w:t>ندر اندر میری تیاری مکمل ہو گئئ۔</w:t>
      </w:r>
      <w:r w:rsidR="002857E1" w:rsidRPr="00C217C9">
        <w:rPr>
          <w:rFonts w:ascii="Microsoft Uighur" w:hAnsi="Microsoft Uighur" w:cs="Microsoft Uighur"/>
          <w:sz w:val="44"/>
          <w:szCs w:val="44"/>
          <w:rtl/>
          <w:lang w:bidi="ur-PK"/>
        </w:rPr>
        <w:t>میرے ساتھ میری پھپو کی بیٹی عطیہ زہرا نے بھی اپنی تیاری کی تا کہ وہ بھی اربعین کربلا میں کر سکے۔</w:t>
      </w:r>
    </w:p>
    <w:p w:rsidR="00C217C9" w:rsidRDefault="009F08C0" w:rsidP="00EA7A5F">
      <w:pPr>
        <w:jc w:val="right"/>
        <w:rPr>
          <w:rFonts w:ascii="Microsoft Uighur" w:hAnsi="Microsoft Uighur" w:cs="Microsoft Uighur"/>
          <w:sz w:val="44"/>
          <w:szCs w:val="44"/>
          <w:lang w:bidi="ur-PK"/>
        </w:rPr>
      </w:pPr>
      <w:r w:rsidRPr="00C217C9">
        <w:rPr>
          <w:rFonts w:ascii="Microsoft Uighur" w:hAnsi="Microsoft Uighur" w:cs="Microsoft Uighur"/>
          <w:sz w:val="56"/>
          <w:szCs w:val="56"/>
          <w:rtl/>
          <w:lang w:bidi="ur-PK"/>
        </w:rPr>
        <w:t>روانگی</w:t>
      </w:r>
      <w:r w:rsidRPr="00C217C9">
        <w:rPr>
          <w:rFonts w:ascii="Microsoft Uighur" w:hAnsi="Microsoft Uighur" w:cs="Microsoft Uighur"/>
          <w:sz w:val="44"/>
          <w:szCs w:val="44"/>
          <w:rtl/>
          <w:lang w:bidi="ur-PK"/>
        </w:rPr>
        <w:t>:</w:t>
      </w:r>
      <w:r w:rsidR="00576773" w:rsidRPr="00C217C9">
        <w:rPr>
          <w:rFonts w:ascii="Microsoft Uighur" w:hAnsi="Microsoft Uighur" w:cs="Microsoft Uighur"/>
          <w:sz w:val="44"/>
          <w:szCs w:val="44"/>
          <w:rtl/>
          <w:lang w:bidi="ur-PK"/>
        </w:rPr>
        <w:t>26</w:t>
      </w:r>
    </w:p>
    <w:p w:rsidR="00EA7A5F" w:rsidRPr="00C217C9" w:rsidRDefault="00576773" w:rsidP="00EA7A5F">
      <w:pPr>
        <w:jc w:val="right"/>
        <w:rPr>
          <w:rFonts w:ascii="Microsoft Uighur" w:hAnsi="Microsoft Uighur" w:cs="Microsoft Uighur"/>
          <w:sz w:val="44"/>
          <w:szCs w:val="44"/>
          <w:rtl/>
          <w:lang w:bidi="ur-PK"/>
        </w:rPr>
      </w:pPr>
      <w:r w:rsidRPr="00C217C9">
        <w:rPr>
          <w:rFonts w:ascii="Microsoft Uighur" w:hAnsi="Microsoft Uighur" w:cs="Microsoft Uighur"/>
          <w:sz w:val="44"/>
          <w:szCs w:val="44"/>
          <w:rtl/>
          <w:lang w:bidi="ur-PK"/>
        </w:rPr>
        <w:t xml:space="preserve"> اکتوبر2017 وہ دن تھا جب میں راولپنڈی پاکستان سے کربلا عراق کی جانب روانہ ہوئی۔</w:t>
      </w:r>
      <w:r w:rsidR="00BE67EE" w:rsidRPr="00C217C9">
        <w:rPr>
          <w:rFonts w:ascii="Microsoft Uighur" w:hAnsi="Microsoft Uighur" w:cs="Microsoft Uighur"/>
          <w:sz w:val="44"/>
          <w:szCs w:val="44"/>
          <w:rtl/>
          <w:lang w:bidi="ur-PK"/>
        </w:rPr>
        <w:t xml:space="preserve"> میں ایک قافلے کے ساتھ جا رہی تھی جس نے بائی روڈ جانا تھا۔ صبح گھر سے 8:00  بجے راولپنڈٰی ریلوے سٹیشن کے لیے روانہ ہوئی ۔ اور 8:30 بجے سٹیشن پہنچے۔ سب اھل خانہ اور میرے بچے مجھے </w:t>
      </w:r>
      <w:r w:rsidR="002D4689" w:rsidRPr="00C217C9">
        <w:rPr>
          <w:rFonts w:ascii="Microsoft Uighur" w:hAnsi="Microsoft Uighur" w:cs="Microsoft Uighur"/>
          <w:sz w:val="44"/>
          <w:szCs w:val="44"/>
          <w:rtl/>
          <w:lang w:bidi="ur-PK"/>
        </w:rPr>
        <w:t xml:space="preserve">چھوڑنے ریلوے سٹیشن آئے ۔ </w:t>
      </w:r>
      <w:r w:rsidR="005319EC" w:rsidRPr="00C217C9">
        <w:rPr>
          <w:rFonts w:ascii="Microsoft Uighur" w:hAnsi="Microsoft Uighur" w:cs="Microsoft Uighur"/>
          <w:sz w:val="44"/>
          <w:szCs w:val="44"/>
          <w:rtl/>
          <w:lang w:bidi="ur-PK"/>
        </w:rPr>
        <w:t>جس ریل گاڑی میں میں نے قافلے والوں کے ساتھ جانا تھا اس</w:t>
      </w:r>
      <w:r w:rsidR="004F76FE" w:rsidRPr="00C217C9">
        <w:rPr>
          <w:rFonts w:ascii="Microsoft Uighur" w:hAnsi="Microsoft Uighur" w:cs="Microsoft Uighur"/>
          <w:sz w:val="44"/>
          <w:szCs w:val="44"/>
          <w:rtl/>
          <w:lang w:bidi="ur-PK"/>
        </w:rPr>
        <w:t xml:space="preserve"> گاڑی</w:t>
      </w:r>
      <w:r w:rsidR="005319EC" w:rsidRPr="00C217C9">
        <w:rPr>
          <w:rFonts w:ascii="Microsoft Uighur" w:hAnsi="Microsoft Uighur" w:cs="Microsoft Uighur"/>
          <w:sz w:val="44"/>
          <w:szCs w:val="44"/>
          <w:rtl/>
          <w:lang w:bidi="ur-PK"/>
        </w:rPr>
        <w:t xml:space="preserve"> کا نام جعفر ایکسپریس تھا جو راولپنڈی سے کوہٹہ کے لئے روزانہ صبح 9:00 بجے راولپنڈی سے روانہ ہوتی ہے ۔ </w:t>
      </w:r>
      <w:r w:rsidR="004F76FE" w:rsidRPr="00C217C9">
        <w:rPr>
          <w:rFonts w:ascii="Microsoft Uighur" w:hAnsi="Microsoft Uighur" w:cs="Microsoft Uighur"/>
          <w:sz w:val="44"/>
          <w:szCs w:val="44"/>
          <w:rtl/>
          <w:lang w:bidi="ur-PK"/>
        </w:rPr>
        <w:t>جبکہ کاروان کا نام کاروان امام حیسنؑ تھا۔</w:t>
      </w:r>
      <w:r w:rsidR="00E21A01" w:rsidRPr="00C217C9">
        <w:rPr>
          <w:rFonts w:ascii="Microsoft Uighur" w:hAnsi="Microsoft Uighur" w:cs="Microsoft Uighur"/>
          <w:sz w:val="44"/>
          <w:szCs w:val="44"/>
          <w:rtl/>
          <w:lang w:bidi="ur-PK"/>
        </w:rPr>
        <w:t xml:space="preserve"> آخر ریل گاڑی 9:00 بجے راولپنڈی سے کوہٹہ روانہ ہوئی بچوں سے اور باقی خاندان والوں سے رخصت لی ۔ بچوں سے دور جانے پر دل اداس تھا مگر زیارت امام حسینؑ کا اشتیاق بھی دل کو اور روحانی طور پر منور کیے ہوئے تھا۔</w:t>
      </w:r>
      <w:r w:rsidR="00E21023" w:rsidRPr="00C217C9">
        <w:rPr>
          <w:rFonts w:ascii="Microsoft Uighur" w:hAnsi="Microsoft Uighur" w:cs="Microsoft Uighur"/>
          <w:sz w:val="44"/>
          <w:szCs w:val="44"/>
          <w:rtl/>
          <w:lang w:bidi="ur-PK"/>
        </w:rPr>
        <w:t>راولپنڈٰی سے کوہٹہ جانے میں تقریبا 32 گھنٹے لگتے کوہٹہ تک سفر انتہائی شاندار گزرا سب قافلے والے بھی اچھے تھے ۔ 2</w:t>
      </w:r>
      <w:r w:rsidR="005D59C9">
        <w:rPr>
          <w:rFonts w:ascii="Microsoft Uighur" w:hAnsi="Microsoft Uighur" w:cs="Microsoft Uighur" w:hint="cs"/>
          <w:sz w:val="44"/>
          <w:szCs w:val="44"/>
          <w:rtl/>
          <w:lang w:bidi="ur-PK"/>
        </w:rPr>
        <w:t>8</w:t>
      </w:r>
      <w:r w:rsidR="00E21023" w:rsidRPr="00C217C9">
        <w:rPr>
          <w:rFonts w:ascii="Microsoft Uighur" w:hAnsi="Microsoft Uighur" w:cs="Microsoft Uighur"/>
          <w:sz w:val="44"/>
          <w:szCs w:val="44"/>
          <w:rtl/>
          <w:lang w:bidi="ur-PK"/>
        </w:rPr>
        <w:t xml:space="preserve"> اکتوبر شام پانچ بجے میں کوہٹہ پہنچی ۔ کوہٹہ میں ہماری قافلے والے سالار کے جاننے والوں کا گھر تھا جہاں تین دن قیام کیا۔ چونکہ کوہٹہ سے تافتان</w:t>
      </w:r>
      <w:r w:rsidR="009A693D" w:rsidRPr="00C217C9">
        <w:rPr>
          <w:rFonts w:ascii="Microsoft Uighur" w:hAnsi="Microsoft Uighur" w:cs="Microsoft Uighur"/>
          <w:sz w:val="44"/>
          <w:szCs w:val="44"/>
          <w:rtl/>
          <w:lang w:bidi="ur-PK"/>
        </w:rPr>
        <w:t>(پاکستان اور ایران کا بارڈر)</w:t>
      </w:r>
      <w:r w:rsidR="00E21023" w:rsidRPr="00C217C9">
        <w:rPr>
          <w:rFonts w:ascii="Microsoft Uighur" w:hAnsi="Microsoft Uighur" w:cs="Microsoft Uighur"/>
          <w:sz w:val="44"/>
          <w:szCs w:val="44"/>
          <w:rtl/>
          <w:lang w:bidi="ur-PK"/>
        </w:rPr>
        <w:t xml:space="preserve"> تک زائرین سیکیورٹی کے پیش نظر پاکستان آرمی کی زیر نگرانی سفر کرتے ہیں ۔ اس لیے ہمیں تین دن کوہٹہ میں ہی رکنا پڑا تا کہ کنوائے مکمل ہو سکے اور بسوں کی تعداد بھی پوری ہو جائے ۔</w:t>
      </w:r>
      <w:r w:rsidR="00CB4BD6" w:rsidRPr="00C217C9">
        <w:rPr>
          <w:rFonts w:ascii="Microsoft Uighur" w:hAnsi="Microsoft Uighur" w:cs="Microsoft Uighur"/>
          <w:sz w:val="44"/>
          <w:szCs w:val="44"/>
          <w:rtl/>
          <w:lang w:bidi="ur-PK"/>
        </w:rPr>
        <w:t xml:space="preserve"> کوہٹہ میں میں نے ایک مختصر مجلس کا اہتمام کیا اور نیاز امام حسینؑ کا اہتمام کیا دل کو بہت سکوں ملا۔ آخر کا بسوں کی تعداد مکمل ہوئی اور تافتان کی جانب روانہ ہوئے ۔ یہ سفر 16 گھنٹوں پر مشتمل تھا ۔ </w:t>
      </w:r>
      <w:r w:rsidR="0074041D" w:rsidRPr="00C217C9">
        <w:rPr>
          <w:rFonts w:ascii="Microsoft Uighur" w:hAnsi="Microsoft Uighur" w:cs="Microsoft Uighur"/>
          <w:sz w:val="44"/>
          <w:szCs w:val="44"/>
          <w:rtl/>
          <w:lang w:bidi="ur-PK"/>
        </w:rPr>
        <w:t xml:space="preserve">چونکہ قدم قدم </w:t>
      </w:r>
      <w:r w:rsidR="0074041D" w:rsidRPr="00C217C9">
        <w:rPr>
          <w:rFonts w:ascii="Microsoft Uighur" w:hAnsi="Microsoft Uighur" w:cs="Microsoft Uighur"/>
          <w:sz w:val="44"/>
          <w:szCs w:val="44"/>
          <w:rtl/>
          <w:lang w:bidi="ur-PK"/>
        </w:rPr>
        <w:lastRenderedPageBreak/>
        <w:t>میں امام حسینؑ کے قریب ہو رہی تھی سو مجھے تھکن و تھکاوٹ کا زیادہ احساس نہیں تھا ۔ روحانی طور پر خ</w:t>
      </w:r>
      <w:r w:rsidR="00D17AE5" w:rsidRPr="00C217C9">
        <w:rPr>
          <w:rFonts w:ascii="Microsoft Uighur" w:hAnsi="Microsoft Uighur" w:cs="Microsoft Uighur"/>
          <w:sz w:val="44"/>
          <w:szCs w:val="44"/>
          <w:rtl/>
          <w:lang w:bidi="ur-PK"/>
        </w:rPr>
        <w:t>ود کو بہت اچھا محسوس کر رہی تھی</w:t>
      </w:r>
      <w:r w:rsidR="00EA7A5F" w:rsidRPr="00C217C9">
        <w:rPr>
          <w:rFonts w:ascii="Microsoft Uighur" w:hAnsi="Microsoft Uighur" w:cs="Microsoft Uighur"/>
          <w:sz w:val="44"/>
          <w:szCs w:val="44"/>
          <w:rtl/>
          <w:lang w:bidi="ur-PK"/>
        </w:rPr>
        <w:t>۔</w:t>
      </w:r>
    </w:p>
    <w:p w:rsidR="00C217C9" w:rsidRDefault="00EA7A5F" w:rsidP="002F6ED0">
      <w:pPr>
        <w:jc w:val="right"/>
        <w:rPr>
          <w:rFonts w:ascii="Microsoft Uighur" w:hAnsi="Microsoft Uighur" w:cs="Microsoft Uighur"/>
          <w:sz w:val="44"/>
          <w:szCs w:val="44"/>
          <w:lang w:bidi="ur-PK"/>
        </w:rPr>
      </w:pPr>
      <w:r w:rsidRPr="00C217C9">
        <w:rPr>
          <w:rFonts w:ascii="Microsoft Uighur" w:hAnsi="Microsoft Uighur" w:cs="Microsoft Uighur"/>
          <w:b/>
          <w:bCs/>
          <w:sz w:val="56"/>
          <w:szCs w:val="56"/>
          <w:rtl/>
          <w:lang w:bidi="ur-PK"/>
        </w:rPr>
        <w:t>تافتان بارڈر</w:t>
      </w:r>
      <w:r w:rsidR="002F6ED0" w:rsidRPr="00C217C9">
        <w:rPr>
          <w:rFonts w:ascii="Microsoft Uighur" w:hAnsi="Microsoft Uighur" w:cs="Microsoft Uighur"/>
          <w:b/>
          <w:bCs/>
          <w:sz w:val="56"/>
          <w:szCs w:val="56"/>
          <w:rtl/>
          <w:lang w:bidi="ur-PK"/>
        </w:rPr>
        <w:t xml:space="preserve"> تا نجف</w:t>
      </w:r>
      <w:r w:rsidRPr="00C217C9">
        <w:rPr>
          <w:rFonts w:ascii="Microsoft Uighur" w:hAnsi="Microsoft Uighur" w:cs="Microsoft Uighur"/>
          <w:sz w:val="44"/>
          <w:szCs w:val="44"/>
          <w:rtl/>
          <w:lang w:bidi="ur-PK"/>
        </w:rPr>
        <w:t>:</w:t>
      </w:r>
    </w:p>
    <w:p w:rsidR="00F022BB" w:rsidRPr="00C217C9" w:rsidRDefault="004E1950" w:rsidP="002F6ED0">
      <w:pPr>
        <w:jc w:val="right"/>
        <w:rPr>
          <w:rFonts w:ascii="Microsoft Uighur" w:hAnsi="Microsoft Uighur" w:cs="Microsoft Uighur"/>
          <w:sz w:val="44"/>
          <w:szCs w:val="44"/>
          <w:rtl/>
          <w:lang w:bidi="ur-PK"/>
        </w:rPr>
      </w:pPr>
      <w:r w:rsidRPr="00C217C9">
        <w:rPr>
          <w:rFonts w:ascii="Microsoft Uighur" w:hAnsi="Microsoft Uighur" w:cs="Microsoft Uighur"/>
          <w:sz w:val="44"/>
          <w:szCs w:val="44"/>
          <w:rtl/>
          <w:lang w:bidi="ur-PK"/>
        </w:rPr>
        <w:t xml:space="preserve"> یہاں پر زائرین کا کافی زیادہ رش تھا کہ ہمارے کافلے کو یہاں تین دن تک رکنا پڑا۔ اس کے علاوہ بھی کافی مسائل کا سامنا رہا جن میں رہائش کا مسلہ سر فہرست تھا ۔بہر حال امام حسینؑ کی مصیبت کو یاد کر لیں تو سب پرشیانی کم محسوس ہوتی ہے اس لیے ہر پل اللہ کا شکر ادا کیا آخر تیسرے روز پاسپورٹ پر اخراج کی مہر لگی اور میں پاکستان سے ایران پہلی مرتبہ داخل ہوئی۔</w:t>
      </w:r>
      <w:r w:rsidR="002F6ED0" w:rsidRPr="00C217C9">
        <w:rPr>
          <w:rFonts w:ascii="Microsoft Uighur" w:hAnsi="Microsoft Uighur" w:cs="Microsoft Uighur"/>
          <w:sz w:val="44"/>
          <w:szCs w:val="44"/>
          <w:rtl/>
          <w:lang w:bidi="ur-PK"/>
        </w:rPr>
        <w:t>اسکے بعد وہاں سے گاڑی ملی اور دن رات کا سفر کرتے کرتے عراق کے بارڈر ہر جا پہنچی ۔شروع میں ارادہ تھا کہ جاتے ہوئےحضرت معصومہ قم ؑ کے روضے پر جاہیں گے لیکن وقت کم ہونے کی وجہ سے طے پایا کہ سب سے پہلے عراق نجف جاہیں۔</w:t>
      </w:r>
      <w:r w:rsidR="00644B0B" w:rsidRPr="00C217C9">
        <w:rPr>
          <w:rFonts w:ascii="Microsoft Uighur" w:hAnsi="Microsoft Uighur" w:cs="Microsoft Uighur"/>
          <w:sz w:val="44"/>
          <w:szCs w:val="44"/>
          <w:rtl/>
          <w:lang w:bidi="ur-PK"/>
        </w:rPr>
        <w:t>عراق بارڈر پر ہمیں زیادہ وقت نہیں لگا اور جلدی ہی اینٹری ہو گئی۔</w:t>
      </w:r>
      <w:r w:rsidR="00D5024E" w:rsidRPr="00C217C9">
        <w:rPr>
          <w:rFonts w:ascii="Microsoft Uighur" w:hAnsi="Microsoft Uighur" w:cs="Microsoft Uighur"/>
          <w:sz w:val="44"/>
          <w:szCs w:val="44"/>
          <w:rtl/>
          <w:lang w:bidi="ur-PK"/>
        </w:rPr>
        <w:t>اسکے بعد چند کھنٹوں کا سفر کر کے</w:t>
      </w:r>
      <w:r w:rsidR="0096446A" w:rsidRPr="00C217C9">
        <w:rPr>
          <w:rFonts w:ascii="Microsoft Uighur" w:hAnsi="Microsoft Uighur" w:cs="Microsoft Uighur"/>
          <w:sz w:val="44"/>
          <w:szCs w:val="44"/>
          <w:rtl/>
          <w:lang w:bidi="ur-PK"/>
        </w:rPr>
        <w:t xml:space="preserve"> اسلامی تاریخ کے مطابق سترہ صفر کو </w:t>
      </w:r>
      <w:r w:rsidR="00D5024E" w:rsidRPr="00C217C9">
        <w:rPr>
          <w:rFonts w:ascii="Microsoft Uighur" w:hAnsi="Microsoft Uighur" w:cs="Microsoft Uighur"/>
          <w:sz w:val="44"/>
          <w:szCs w:val="44"/>
          <w:rtl/>
          <w:lang w:bidi="ur-PK"/>
        </w:rPr>
        <w:t xml:space="preserve"> امیر المومنین حضرت امام علی ؑ کے شہر نجف پھونچے۔</w:t>
      </w:r>
    </w:p>
    <w:p w:rsidR="00EA7A5F" w:rsidRPr="00C217C9" w:rsidRDefault="00F022BB" w:rsidP="002F6ED0">
      <w:pPr>
        <w:jc w:val="right"/>
        <w:rPr>
          <w:rFonts w:ascii="Microsoft Uighur" w:hAnsi="Microsoft Uighur" w:cs="Microsoft Uighur"/>
          <w:sz w:val="44"/>
          <w:szCs w:val="44"/>
          <w:rtl/>
          <w:lang w:bidi="ur-PK"/>
        </w:rPr>
      </w:pPr>
      <w:r w:rsidRPr="00C217C9">
        <w:rPr>
          <w:rFonts w:ascii="Microsoft Uighur" w:hAnsi="Microsoft Uighur" w:cs="Microsoft Uighur"/>
          <w:b/>
          <w:bCs/>
          <w:sz w:val="44"/>
          <w:szCs w:val="44"/>
          <w:rtl/>
          <w:lang w:bidi="ur-PK"/>
        </w:rPr>
        <w:t>نجف میں:</w:t>
      </w:r>
      <w:r w:rsidR="00396D64" w:rsidRPr="00C217C9">
        <w:rPr>
          <w:rFonts w:ascii="Microsoft Uighur" w:hAnsi="Microsoft Uighur" w:cs="Microsoft Uighur"/>
          <w:sz w:val="44"/>
          <w:szCs w:val="44"/>
          <w:rtl/>
          <w:lang w:bidi="ur-PK"/>
        </w:rPr>
        <w:t xml:space="preserve">نجف آتے ہی ہمیں ایک عراقی خاندان اپنے گھر لے گیا </w:t>
      </w:r>
      <w:r w:rsidRPr="00C217C9">
        <w:rPr>
          <w:rFonts w:ascii="Microsoft Uighur" w:hAnsi="Microsoft Uighur" w:cs="Microsoft Uighur"/>
          <w:sz w:val="44"/>
          <w:szCs w:val="44"/>
          <w:rtl/>
          <w:lang w:bidi="ur-PK"/>
        </w:rPr>
        <w:t>چونکہ عراقی لوگ بھی ایرانی عوام کی طرح بہت مہمان نواز ہوتے ہیں اس لیے انہوں نے بہت اسرار کیا اور گھر لے گئے۔</w:t>
      </w:r>
      <w:r w:rsidR="004942F3" w:rsidRPr="00C217C9">
        <w:rPr>
          <w:rFonts w:ascii="Microsoft Uighur" w:hAnsi="Microsoft Uighur" w:cs="Microsoft Uighur"/>
          <w:sz w:val="44"/>
          <w:szCs w:val="44"/>
          <w:rtl/>
          <w:lang w:bidi="ur-PK"/>
        </w:rPr>
        <w:t>یہ مغرب کا وقت تھا وہاں ان کے گھر ہم نے تھوڑی استراحت کی اور غسل وغیرہ کیا اور امام علی ؑ کے روضے کی جانب چل دیے۔</w:t>
      </w:r>
    </w:p>
    <w:p w:rsidR="00C217C9" w:rsidRDefault="00351774" w:rsidP="00C217C9">
      <w:pPr>
        <w:jc w:val="right"/>
        <w:rPr>
          <w:rFonts w:ascii="Microsoft Uighur" w:hAnsi="Microsoft Uighur" w:cs="Microsoft Uighur"/>
          <w:b/>
          <w:bCs/>
          <w:sz w:val="44"/>
          <w:szCs w:val="44"/>
          <w:rtl/>
          <w:lang w:bidi="ur-PK"/>
        </w:rPr>
      </w:pPr>
      <w:r w:rsidRPr="00C217C9">
        <w:rPr>
          <w:rFonts w:ascii="Microsoft Uighur" w:hAnsi="Microsoft Uighur" w:cs="Microsoft Uighur"/>
          <w:b/>
          <w:bCs/>
          <w:sz w:val="56"/>
          <w:szCs w:val="56"/>
          <w:rtl/>
          <w:lang w:bidi="ur-PK"/>
        </w:rPr>
        <w:t>حرم امام علیؑ</w:t>
      </w:r>
      <w:r w:rsidRPr="00C217C9">
        <w:rPr>
          <w:rFonts w:ascii="Microsoft Uighur" w:hAnsi="Microsoft Uighur" w:cs="Microsoft Uighur"/>
          <w:b/>
          <w:bCs/>
          <w:sz w:val="44"/>
          <w:szCs w:val="44"/>
          <w:rtl/>
          <w:lang w:bidi="ur-PK"/>
        </w:rPr>
        <w:t>:</w:t>
      </w:r>
    </w:p>
    <w:p w:rsidR="00B952A7" w:rsidRPr="00B952A7" w:rsidRDefault="00B952A7" w:rsidP="00C217C9">
      <w:pPr>
        <w:jc w:val="right"/>
        <w:rPr>
          <w:rFonts w:ascii="Microsoft Uighur" w:hAnsi="Microsoft Uighur" w:cs="Microsoft Uighur"/>
          <w:sz w:val="44"/>
          <w:szCs w:val="44"/>
          <w:lang w:bidi="ur-PK"/>
        </w:rPr>
      </w:pPr>
      <w:r w:rsidRPr="00B952A7">
        <w:rPr>
          <w:rFonts w:ascii="Microsoft Uighur" w:hAnsi="Microsoft Uighur" w:cs="Microsoft Uighur" w:hint="cs"/>
          <w:sz w:val="44"/>
          <w:szCs w:val="44"/>
          <w:rtl/>
          <w:lang w:bidi="ur-PK"/>
        </w:rPr>
        <w:t>السلام علیک یا امیر المومنین</w:t>
      </w:r>
    </w:p>
    <w:p w:rsidR="00351774" w:rsidRPr="00C217C9" w:rsidRDefault="00351774" w:rsidP="002F6ED0">
      <w:pPr>
        <w:jc w:val="right"/>
        <w:rPr>
          <w:rFonts w:ascii="Microsoft Uighur" w:hAnsi="Microsoft Uighur" w:cs="Microsoft Uighur"/>
          <w:sz w:val="44"/>
          <w:szCs w:val="44"/>
          <w:rtl/>
          <w:lang w:bidi="ur-PK"/>
        </w:rPr>
      </w:pPr>
      <w:r w:rsidRPr="00C217C9">
        <w:rPr>
          <w:rFonts w:ascii="Microsoft Uighur" w:hAnsi="Microsoft Uighur" w:cs="Microsoft Uighur"/>
          <w:b/>
          <w:bCs/>
          <w:sz w:val="44"/>
          <w:szCs w:val="44"/>
          <w:rtl/>
          <w:lang w:bidi="ur-PK"/>
        </w:rPr>
        <w:t xml:space="preserve"> </w:t>
      </w:r>
      <w:r w:rsidR="001C1880" w:rsidRPr="00C217C9">
        <w:rPr>
          <w:rFonts w:ascii="Microsoft Uighur" w:hAnsi="Microsoft Uighur" w:cs="Microsoft Uighur"/>
          <w:sz w:val="44"/>
          <w:szCs w:val="44"/>
          <w:rtl/>
          <w:lang w:bidi="ur-PK"/>
        </w:rPr>
        <w:t>آخر وہ وقت آیا کہ امام کے روضے سے میری آنکھیں منور ہوئی میری انکھوں سے اشک رواں تھے اور دل میں سوچ رہی تھی کہ مولا میں غریب کہاں کہ آپ نے مجھے اپنی زیارت کا شرف بخشا۔میں امام کی صریخ اقدس کے پاس گئی اور امام کو سلام کیا بہت روحانیت محسوس کی۔</w:t>
      </w:r>
      <w:r w:rsidR="00787A74" w:rsidRPr="00C217C9">
        <w:rPr>
          <w:rFonts w:ascii="Microsoft Uighur" w:hAnsi="Microsoft Uighur" w:cs="Microsoft Uighur"/>
          <w:sz w:val="44"/>
          <w:szCs w:val="44"/>
          <w:rtl/>
          <w:lang w:bidi="ur-PK"/>
        </w:rPr>
        <w:t xml:space="preserve"> وہاں کافی کم وقت گزارا چونکہ کربلا بھی جانا تھا ۔اس لیے اسی رات ہی امام ؑ سے رخصت لی اور مشی کرتے کربلا کی جانب روانہ ہوئے</w:t>
      </w:r>
      <w:r w:rsidR="00513DE7" w:rsidRPr="00C217C9">
        <w:rPr>
          <w:rFonts w:ascii="Microsoft Uighur" w:hAnsi="Microsoft Uighur" w:cs="Microsoft Uighur"/>
          <w:sz w:val="44"/>
          <w:szCs w:val="44"/>
          <w:rtl/>
          <w:lang w:bidi="ur-PK"/>
        </w:rPr>
        <w:t>۔</w:t>
      </w:r>
    </w:p>
    <w:p w:rsidR="00513DE7" w:rsidRPr="00C217C9" w:rsidRDefault="00513DE7" w:rsidP="002F6ED0">
      <w:pPr>
        <w:jc w:val="right"/>
        <w:rPr>
          <w:rFonts w:ascii="Microsoft Uighur" w:hAnsi="Microsoft Uighur" w:cs="Microsoft Uighur"/>
          <w:sz w:val="44"/>
          <w:szCs w:val="44"/>
          <w:rtl/>
          <w:lang w:bidi="ur-PK"/>
        </w:rPr>
      </w:pPr>
      <w:r w:rsidRPr="00C217C9">
        <w:rPr>
          <w:rFonts w:ascii="Microsoft Uighur" w:hAnsi="Microsoft Uighur" w:cs="Microsoft Uighur"/>
          <w:sz w:val="44"/>
          <w:szCs w:val="44"/>
          <w:rtl/>
          <w:lang w:bidi="ur-PK"/>
        </w:rPr>
        <w:t>کچھ سفر گاڑی میں کیا اور کچھ پیدل کیا ۔</w:t>
      </w:r>
    </w:p>
    <w:p w:rsidR="00C217C9" w:rsidRDefault="00E26473" w:rsidP="002F6ED0">
      <w:pPr>
        <w:jc w:val="right"/>
        <w:rPr>
          <w:rFonts w:ascii="Microsoft Uighur" w:hAnsi="Microsoft Uighur" w:cs="Microsoft Uighur"/>
          <w:b/>
          <w:bCs/>
          <w:sz w:val="56"/>
          <w:szCs w:val="56"/>
          <w:lang w:bidi="ur-PK"/>
        </w:rPr>
      </w:pPr>
      <w:r w:rsidRPr="00C217C9">
        <w:rPr>
          <w:rFonts w:ascii="Microsoft Uighur" w:hAnsi="Microsoft Uighur" w:cs="Microsoft Uighur"/>
          <w:b/>
          <w:bCs/>
          <w:sz w:val="56"/>
          <w:szCs w:val="56"/>
          <w:rtl/>
          <w:lang w:bidi="ur-PK"/>
        </w:rPr>
        <w:t>میشی (نجف سے کربلا):</w:t>
      </w:r>
    </w:p>
    <w:p w:rsidR="006B32A0" w:rsidRPr="00C217C9" w:rsidRDefault="00E26473" w:rsidP="002F6ED0">
      <w:pPr>
        <w:jc w:val="right"/>
        <w:rPr>
          <w:rFonts w:ascii="Microsoft Uighur" w:hAnsi="Microsoft Uighur" w:cs="Microsoft Uighur"/>
          <w:sz w:val="44"/>
          <w:szCs w:val="44"/>
          <w:rtl/>
          <w:lang w:bidi="ur-PK"/>
        </w:rPr>
      </w:pPr>
      <w:r w:rsidRPr="00C217C9">
        <w:rPr>
          <w:rFonts w:ascii="Microsoft Uighur" w:hAnsi="Microsoft Uighur" w:cs="Microsoft Uighur"/>
          <w:sz w:val="56"/>
          <w:szCs w:val="56"/>
          <w:rtl/>
          <w:lang w:bidi="ur-PK"/>
        </w:rPr>
        <w:t xml:space="preserve">  </w:t>
      </w:r>
      <w:r w:rsidRPr="00C217C9">
        <w:rPr>
          <w:rFonts w:ascii="Microsoft Uighur" w:hAnsi="Microsoft Uighur" w:cs="Microsoft Uighur"/>
          <w:sz w:val="44"/>
          <w:szCs w:val="44"/>
          <w:rtl/>
          <w:lang w:bidi="ur-PK"/>
        </w:rPr>
        <w:t xml:space="preserve">یہ لمحات بھی نا قابل فراموش ہیں ۔ہر انسان رائرین کی خدمت میں پیش پیش تھا اور ہر طرف روحانیت کا سما تھا ۔وہاں دنیا کی ہر چیر آپ کو مہیا ہے –کھانا ، رہائش اور دنیا کی ہر ڈش آپ کی خدمت میں پیش کی جاتی۔ایرانی اور عراقی سٹالز </w:t>
      </w:r>
      <w:r w:rsidRPr="00C217C9">
        <w:rPr>
          <w:rFonts w:ascii="Microsoft Uighur" w:hAnsi="Microsoft Uighur" w:cs="Microsoft Uighur"/>
          <w:sz w:val="44"/>
          <w:szCs w:val="44"/>
          <w:rtl/>
          <w:lang w:bidi="ur-PK"/>
        </w:rPr>
        <w:lastRenderedPageBreak/>
        <w:t>کی تعداد زیادہ تھی ۔سفر کے دوران کھنا بھی کھایا جو کہ بہت لزیز تھا ،یہ خدمت صرف امام حسین ؑ کے صدقے ملی کہ امام کے زائرین ہیں ورنہ کونی مجھے نہ جانتا ۔</w:t>
      </w:r>
    </w:p>
    <w:p w:rsidR="00C217C9" w:rsidRDefault="006B32A0" w:rsidP="002F6ED0">
      <w:pPr>
        <w:jc w:val="right"/>
        <w:rPr>
          <w:rFonts w:ascii="Microsoft Uighur" w:hAnsi="Microsoft Uighur" w:cs="Microsoft Uighur"/>
          <w:b/>
          <w:bCs/>
          <w:sz w:val="56"/>
          <w:szCs w:val="56"/>
          <w:lang w:bidi="ur-PK"/>
        </w:rPr>
      </w:pPr>
      <w:r w:rsidRPr="00C217C9">
        <w:rPr>
          <w:rFonts w:ascii="Microsoft Uighur" w:hAnsi="Microsoft Uighur" w:cs="Microsoft Uighur"/>
          <w:b/>
          <w:bCs/>
          <w:sz w:val="56"/>
          <w:szCs w:val="56"/>
          <w:rtl/>
          <w:lang w:bidi="ur-PK"/>
        </w:rPr>
        <w:t>کربلا میں داخلہ</w:t>
      </w:r>
    </w:p>
    <w:p w:rsidR="00E26473" w:rsidRPr="00C217C9" w:rsidRDefault="006B32A0" w:rsidP="002F6ED0">
      <w:pPr>
        <w:jc w:val="right"/>
        <w:rPr>
          <w:rFonts w:ascii="Microsoft Uighur" w:hAnsi="Microsoft Uighur" w:cs="Microsoft Uighur"/>
          <w:sz w:val="44"/>
          <w:szCs w:val="44"/>
          <w:rtl/>
          <w:lang w:bidi="ur-PK"/>
        </w:rPr>
      </w:pPr>
      <w:r w:rsidRPr="00C217C9">
        <w:rPr>
          <w:rFonts w:ascii="Microsoft Uighur" w:hAnsi="Microsoft Uighur" w:cs="Microsoft Uighur"/>
          <w:b/>
          <w:bCs/>
          <w:sz w:val="56"/>
          <w:szCs w:val="56"/>
          <w:rtl/>
          <w:lang w:bidi="ur-PK"/>
        </w:rPr>
        <w:t xml:space="preserve"> </w:t>
      </w:r>
      <w:r w:rsidRPr="00C217C9">
        <w:rPr>
          <w:rFonts w:ascii="Microsoft Uighur" w:hAnsi="Microsoft Uighur" w:cs="Microsoft Uighur"/>
          <w:b/>
          <w:bCs/>
          <w:sz w:val="44"/>
          <w:szCs w:val="44"/>
          <w:rtl/>
          <w:lang w:bidi="ur-PK"/>
        </w:rPr>
        <w:t>:</w:t>
      </w:r>
      <w:r w:rsidR="00A66DC3" w:rsidRPr="00C217C9">
        <w:rPr>
          <w:rFonts w:ascii="Microsoft Uighur" w:hAnsi="Microsoft Uighur" w:cs="Microsoft Uighur"/>
          <w:sz w:val="44"/>
          <w:szCs w:val="44"/>
          <w:rtl/>
          <w:lang w:bidi="ur-PK"/>
        </w:rPr>
        <w:t>کربلا میں ہمارا کافلہ انیس صفر (اربعین سے ایک دن پہلے) پہنچا۔</w:t>
      </w:r>
    </w:p>
    <w:p w:rsidR="00056B32" w:rsidRPr="00C217C9" w:rsidRDefault="00A66DC3" w:rsidP="002F6ED0">
      <w:pPr>
        <w:jc w:val="right"/>
        <w:rPr>
          <w:rFonts w:ascii="Microsoft Uighur" w:hAnsi="Microsoft Uighur" w:cs="Microsoft Uighur"/>
          <w:sz w:val="44"/>
          <w:szCs w:val="44"/>
          <w:rtl/>
          <w:lang w:bidi="ur-PK"/>
        </w:rPr>
      </w:pPr>
      <w:r w:rsidRPr="00C217C9">
        <w:rPr>
          <w:rFonts w:ascii="Microsoft Uighur" w:hAnsi="Microsoft Uighur" w:cs="Microsoft Uighur"/>
          <w:sz w:val="44"/>
          <w:szCs w:val="44"/>
          <w:rtl/>
          <w:lang w:bidi="ur-PK"/>
        </w:rPr>
        <w:t>یہاں موسم بھی نارمل تھا نہ زیادہ گرمی اور نہ زیادہ سردی ۔</w:t>
      </w:r>
      <w:r w:rsidR="007F1803" w:rsidRPr="00C217C9">
        <w:rPr>
          <w:rFonts w:ascii="Microsoft Uighur" w:hAnsi="Microsoft Uighur" w:cs="Microsoft Uighur"/>
          <w:sz w:val="44"/>
          <w:szCs w:val="44"/>
          <w:rtl/>
          <w:lang w:bidi="ur-PK"/>
        </w:rPr>
        <w:t>امام حسین ؑ کے روضہ میں جانے کو دل بے چین تھا اس لیے ہم کچھ فریش ہو کے سیدھے امام حسینؑ کے روضہ میں پہنچے یہ صبح 9 کا وقت تھا۔</w:t>
      </w:r>
    </w:p>
    <w:p w:rsidR="00056B32" w:rsidRDefault="00056B32" w:rsidP="002F6ED0">
      <w:pPr>
        <w:jc w:val="right"/>
        <w:rPr>
          <w:rFonts w:ascii="Microsoft Uighur" w:hAnsi="Microsoft Uighur" w:cs="Microsoft Uighur"/>
          <w:sz w:val="44"/>
          <w:szCs w:val="44"/>
          <w:rtl/>
          <w:lang w:bidi="ur-PK"/>
        </w:rPr>
      </w:pPr>
      <w:r w:rsidRPr="00C217C9">
        <w:rPr>
          <w:rFonts w:ascii="Microsoft Uighur" w:hAnsi="Microsoft Uighur" w:cs="Microsoft Uighur"/>
          <w:b/>
          <w:bCs/>
          <w:sz w:val="56"/>
          <w:szCs w:val="56"/>
          <w:rtl/>
          <w:lang w:bidi="ur-PK"/>
        </w:rPr>
        <w:t>حرم امام حسینؑ</w:t>
      </w:r>
      <w:r w:rsidRPr="00C217C9">
        <w:rPr>
          <w:rFonts w:ascii="Microsoft Uighur" w:hAnsi="Microsoft Uighur" w:cs="Microsoft Uighur"/>
          <w:sz w:val="56"/>
          <w:szCs w:val="56"/>
          <w:rtl/>
          <w:lang w:bidi="ur-PK"/>
        </w:rPr>
        <w:t xml:space="preserve"> </w:t>
      </w:r>
      <w:r w:rsidRPr="00C217C9">
        <w:rPr>
          <w:rFonts w:ascii="Microsoft Uighur" w:hAnsi="Microsoft Uighur" w:cs="Microsoft Uighur"/>
          <w:sz w:val="44"/>
          <w:szCs w:val="44"/>
          <w:rtl/>
          <w:lang w:bidi="ur-PK"/>
        </w:rPr>
        <w:t xml:space="preserve">: </w:t>
      </w:r>
      <w:bookmarkStart w:id="0" w:name="_GoBack"/>
      <w:bookmarkEnd w:id="0"/>
    </w:p>
    <w:p w:rsidR="001C6EBD" w:rsidRDefault="001C6EBD" w:rsidP="002F6ED0">
      <w:pPr>
        <w:jc w:val="right"/>
        <w:rPr>
          <w:rFonts w:ascii="Microsoft Uighur" w:hAnsi="Microsoft Uighur" w:cs="Microsoft Uighur"/>
          <w:sz w:val="44"/>
          <w:szCs w:val="44"/>
          <w:lang w:bidi="ur-PK"/>
        </w:rPr>
      </w:pPr>
      <w:r>
        <w:rPr>
          <w:rFonts w:ascii="Microsoft Uighur" w:hAnsi="Microsoft Uighur" w:cs="Microsoft Uighur" w:hint="cs"/>
          <w:sz w:val="44"/>
          <w:szCs w:val="44"/>
          <w:rtl/>
          <w:lang w:bidi="ur-PK"/>
        </w:rPr>
        <w:t>السلام علیک یا ابا عبدللہ</w:t>
      </w:r>
    </w:p>
    <w:p w:rsidR="009677DB" w:rsidRDefault="007C151E" w:rsidP="002F6ED0">
      <w:pPr>
        <w:jc w:val="right"/>
        <w:rPr>
          <w:rFonts w:ascii="Microsoft Uighur" w:hAnsi="Microsoft Uighur" w:cs="Microsoft Uighur"/>
          <w:sz w:val="44"/>
          <w:szCs w:val="44"/>
          <w:rtl/>
          <w:lang w:bidi="ur-PK"/>
        </w:rPr>
      </w:pPr>
      <w:r>
        <w:rPr>
          <w:rFonts w:ascii="Microsoft Uighur" w:hAnsi="Microsoft Uighur" w:cs="Microsoft Uighur" w:hint="cs"/>
          <w:sz w:val="44"/>
          <w:szCs w:val="44"/>
          <w:rtl/>
          <w:lang w:bidi="ur-PK"/>
        </w:rPr>
        <w:t>امام حسین کے روضے پر جب پہلی نظر پڑی وہ احساسات ہی کچھ اور تھے شاھد کوئی بھی انسان انہں لفظوں میں بیان نہیں کر سکتا ۔میرا دل اس وقت غم سے بر پور تھا اور بس گریہ گریہ اور گریہ میں امام کے روضے کے اندرگئی ۔کافلے والے بھی ساتھ ہی تھے۔اندر جا دل کو جو سکون ملا نا کابل بیان ہے۔صریح مقدس تک رسائی ہوئی اور امام کی صریخ اقدس کو ھاتھوں سے پکڑا اور خوب گریہ کیا۔دعا اور مناجات کی۔چونکہ رش کافی تھی اس لیے زیادہ وقت صریح کے پاس نا رہ سکی اس لئے تھوڑا</w:t>
      </w:r>
      <w:r w:rsidR="00E538C8">
        <w:rPr>
          <w:rFonts w:ascii="Microsoft Uighur" w:hAnsi="Microsoft Uighur" w:cs="Microsoft Uighur" w:hint="cs"/>
          <w:sz w:val="44"/>
          <w:szCs w:val="44"/>
          <w:rtl/>
          <w:lang w:bidi="ur-PK"/>
        </w:rPr>
        <w:t xml:space="preserve"> پیچھے ھٹ کر بیٹھ گئی ۔اور وہاں نماز زیارت امام حسین پڑھی</w:t>
      </w:r>
    </w:p>
    <w:p w:rsidR="009677DB" w:rsidRDefault="009677DB" w:rsidP="002F6ED0">
      <w:pPr>
        <w:jc w:val="right"/>
        <w:rPr>
          <w:rFonts w:ascii="Microsoft Uighur" w:hAnsi="Microsoft Uighur" w:cs="Microsoft Uighur"/>
          <w:sz w:val="44"/>
          <w:szCs w:val="44"/>
          <w:rtl/>
          <w:lang w:bidi="ur-PK"/>
        </w:rPr>
      </w:pPr>
      <w:r>
        <w:rPr>
          <w:rFonts w:ascii="Microsoft Uighur" w:hAnsi="Microsoft Uighur" w:cs="Microsoft Uighur" w:hint="cs"/>
          <w:sz w:val="44"/>
          <w:szCs w:val="44"/>
          <w:rtl/>
          <w:lang w:bidi="ur-PK"/>
        </w:rPr>
        <w:t xml:space="preserve">اس کے بعد روضہ </w:t>
      </w:r>
      <w:r w:rsidRPr="009677DB">
        <w:rPr>
          <w:rFonts w:ascii="Microsoft Uighur" w:hAnsi="Microsoft Uighur" w:cs="Microsoft Uighur" w:hint="cs"/>
          <w:sz w:val="56"/>
          <w:szCs w:val="56"/>
          <w:rtl/>
          <w:lang w:bidi="ur-PK"/>
        </w:rPr>
        <w:t xml:space="preserve">حضرت عباس علمدار </w:t>
      </w:r>
      <w:r>
        <w:rPr>
          <w:rFonts w:ascii="Microsoft Uighur" w:hAnsi="Microsoft Uighur" w:cs="Microsoft Uighur" w:hint="cs"/>
          <w:sz w:val="44"/>
          <w:szCs w:val="44"/>
          <w:rtl/>
          <w:lang w:bidi="ur-PK"/>
        </w:rPr>
        <w:t>پر حاضری کا شرف ملا وھاں بھی حضرت عباس کے پرسہ پیش کیا اور زیارت و نماز زیارت پڑھی اور علمدار کے غموں کو یاد کیا اللہ ہر کسی کو یہ زیارات نصیب کرے آمین۔</w:t>
      </w:r>
    </w:p>
    <w:p w:rsidR="007C151E" w:rsidRDefault="00E538C8" w:rsidP="002F6ED0">
      <w:pPr>
        <w:jc w:val="right"/>
        <w:rPr>
          <w:rFonts w:ascii="Microsoft Uighur" w:hAnsi="Microsoft Uighur" w:cs="Microsoft Uighur"/>
          <w:sz w:val="44"/>
          <w:szCs w:val="44"/>
          <w:rtl/>
          <w:lang w:bidi="ur-PK"/>
        </w:rPr>
      </w:pPr>
      <w:r>
        <w:rPr>
          <w:rFonts w:ascii="Microsoft Uighur" w:hAnsi="Microsoft Uighur" w:cs="Microsoft Uighur" w:hint="cs"/>
          <w:sz w:val="44"/>
          <w:szCs w:val="44"/>
          <w:rtl/>
          <w:lang w:bidi="ur-PK"/>
        </w:rPr>
        <w:t xml:space="preserve"> اس موقع پر میں اپنی پھپو کی بیٹی عطیہ کا بھی شکریہ ادا کرتی ہوں کے اس نے مجھے کافی گائیڈ کیا۔</w:t>
      </w:r>
      <w:r w:rsidR="0047764E">
        <w:rPr>
          <w:rFonts w:ascii="Microsoft Uighur" w:hAnsi="Microsoft Uighur" w:cs="Microsoft Uighur" w:hint="cs"/>
          <w:sz w:val="44"/>
          <w:szCs w:val="44"/>
          <w:rtl/>
          <w:lang w:bidi="ur-PK"/>
        </w:rPr>
        <w:t>میں نے وہاں سارا دن گزارا اور عشا کی نماز پڑھ</w:t>
      </w:r>
      <w:r w:rsidR="00CE10BF">
        <w:rPr>
          <w:rFonts w:ascii="Microsoft Uighur" w:hAnsi="Microsoft Uighur" w:cs="Microsoft Uighur" w:hint="cs"/>
          <w:sz w:val="44"/>
          <w:szCs w:val="44"/>
          <w:rtl/>
          <w:lang w:bidi="ur-PK"/>
        </w:rPr>
        <w:t xml:space="preserve"> کر ہوٹل واپس ٓآئے اور آرام کیا۔الحمدللہ</w:t>
      </w:r>
    </w:p>
    <w:p w:rsidR="00CE10BF" w:rsidRDefault="009B7DC0" w:rsidP="002F6ED0">
      <w:pPr>
        <w:jc w:val="right"/>
        <w:rPr>
          <w:rFonts w:ascii="Microsoft Uighur" w:hAnsi="Microsoft Uighur" w:cs="Microsoft Uighur"/>
          <w:sz w:val="56"/>
          <w:szCs w:val="56"/>
          <w:rtl/>
          <w:lang w:bidi="ur-PK"/>
        </w:rPr>
      </w:pPr>
      <w:r w:rsidRPr="009B7DC0">
        <w:rPr>
          <w:rFonts w:ascii="Microsoft Uighur" w:hAnsi="Microsoft Uighur" w:cs="Microsoft Uighur" w:hint="cs"/>
          <w:sz w:val="56"/>
          <w:szCs w:val="56"/>
          <w:rtl/>
          <w:lang w:bidi="ur-PK"/>
        </w:rPr>
        <w:t>اطراف کی زیارات</w:t>
      </w:r>
      <w:r>
        <w:rPr>
          <w:rFonts w:ascii="Microsoft Uighur" w:hAnsi="Microsoft Uighur" w:cs="Microsoft Uighur" w:hint="cs"/>
          <w:sz w:val="56"/>
          <w:szCs w:val="56"/>
          <w:rtl/>
          <w:lang w:bidi="ur-PK"/>
        </w:rPr>
        <w:t>:</w:t>
      </w:r>
    </w:p>
    <w:p w:rsidR="000B0533" w:rsidRDefault="00A4081A" w:rsidP="002F6ED0">
      <w:pPr>
        <w:jc w:val="right"/>
        <w:rPr>
          <w:rFonts w:ascii="Microsoft Uighur" w:hAnsi="Microsoft Uighur" w:cs="Microsoft Uighur"/>
          <w:sz w:val="48"/>
          <w:szCs w:val="48"/>
          <w:rtl/>
          <w:lang w:bidi="ur-PK"/>
        </w:rPr>
      </w:pPr>
      <w:r>
        <w:rPr>
          <w:rFonts w:ascii="Microsoft Uighur" w:hAnsi="Microsoft Uighur" w:cs="Microsoft Uighur" w:hint="cs"/>
          <w:sz w:val="48"/>
          <w:szCs w:val="48"/>
          <w:rtl/>
          <w:lang w:bidi="ur-PK"/>
        </w:rPr>
        <w:t>دوسرے دن میں نے اور کافلے والوں کے ہمراہ اطراف کی زیارات کا ارادہ کیا صبح بیدار ہونے کےبعد ناشتہ کیا اور تقریبا 10 بجے صبح ہم ہوٹل سے روانہ ہوئے تا کہ کربلا میں دیگر زیارات بھی کر سکیں جن میں قتل گاہ شہرادہ علی اکبر ، مقام علی اصغر ۔مقام شہزادہ قاسم ،مقام حضرت غازی عباس (جہاں آپکے بازوں قلم ہوئے) ،نہر فرات ، خمیہ گاہ</w:t>
      </w:r>
      <w:r w:rsidR="004C7CAB">
        <w:rPr>
          <w:rFonts w:ascii="Microsoft Uighur" w:hAnsi="Microsoft Uighur" w:cs="Microsoft Uighur" w:hint="cs"/>
          <w:sz w:val="48"/>
          <w:szCs w:val="48"/>
          <w:rtl/>
          <w:lang w:bidi="ur-PK"/>
        </w:rPr>
        <w:t xml:space="preserve"> اور زیارت عون و محمدؑ</w:t>
      </w:r>
      <w:r>
        <w:rPr>
          <w:rFonts w:ascii="Microsoft Uighur" w:hAnsi="Microsoft Uighur" w:cs="Microsoft Uighur" w:hint="cs"/>
          <w:sz w:val="48"/>
          <w:szCs w:val="48"/>
          <w:rtl/>
          <w:lang w:bidi="ur-PK"/>
        </w:rPr>
        <w:t xml:space="preserve"> وغیرہ شامل ہیں۔ان زیارات کے دوران میں دل کو بہت سکوں ملا اور ہر ایک جگہ اپنے اندر احساسات رکھتی ہے۔</w:t>
      </w:r>
      <w:r w:rsidR="00F90EF9">
        <w:rPr>
          <w:rFonts w:ascii="Microsoft Uighur" w:hAnsi="Microsoft Uighur" w:cs="Microsoft Uighur" w:hint="cs"/>
          <w:sz w:val="48"/>
          <w:szCs w:val="48"/>
          <w:rtl/>
          <w:lang w:bidi="ur-PK"/>
        </w:rPr>
        <w:t xml:space="preserve">ہر جگہ پر کافی رش تھا لیکن مقام </w:t>
      </w:r>
      <w:r w:rsidR="00F90EF9">
        <w:rPr>
          <w:rFonts w:ascii="Microsoft Uighur" w:hAnsi="Microsoft Uighur" w:cs="Microsoft Uighur" w:hint="cs"/>
          <w:sz w:val="48"/>
          <w:szCs w:val="48"/>
          <w:rtl/>
          <w:lang w:bidi="ur-PK"/>
        </w:rPr>
        <w:lastRenderedPageBreak/>
        <w:t>علی اکبر پر بہت لوگ ائے تھے۔</w:t>
      </w:r>
      <w:r w:rsidR="002C3ECE">
        <w:rPr>
          <w:rFonts w:ascii="Microsoft Uighur" w:hAnsi="Microsoft Uighur" w:cs="Microsoft Uighur" w:hint="cs"/>
          <w:sz w:val="48"/>
          <w:szCs w:val="48"/>
          <w:rtl/>
          <w:lang w:bidi="ur-PK"/>
        </w:rPr>
        <w:t xml:space="preserve">اور ہر زیارت پر بہت گریہ کیا گیا اور امام کے اصحاب و اعوان کو خراج عقیدت پیش کیا گیا۔ </w:t>
      </w:r>
      <w:r w:rsidR="000C222F">
        <w:rPr>
          <w:rFonts w:ascii="Microsoft Uighur" w:hAnsi="Microsoft Uighur" w:cs="Microsoft Uighur" w:hint="cs"/>
          <w:sz w:val="48"/>
          <w:szCs w:val="48"/>
          <w:rtl/>
          <w:lang w:bidi="ur-PK"/>
        </w:rPr>
        <w:t>یہ زیارات کرتے ہوئے سارا دن بیت گیا اور عشا کے نماز خیمہ گاہ میں ادا کی ۔جس کے بعد واپس ہوٹل لوٹے۔</w:t>
      </w:r>
      <w:r w:rsidR="00AF2F96">
        <w:rPr>
          <w:rFonts w:ascii="Microsoft Uighur" w:hAnsi="Microsoft Uighur" w:cs="Microsoft Uighur" w:hint="cs"/>
          <w:sz w:val="48"/>
          <w:szCs w:val="48"/>
          <w:rtl/>
          <w:lang w:bidi="ur-PK"/>
        </w:rPr>
        <w:t>کربلا میں تقریبا 5 دن تک قیام کیا یہ دن ہمیشہ یاد گار رہیں گے انشااللہ۔</w:t>
      </w:r>
    </w:p>
    <w:p w:rsidR="00D6238D" w:rsidRDefault="00D6238D" w:rsidP="002F6ED0">
      <w:pPr>
        <w:jc w:val="right"/>
        <w:rPr>
          <w:rFonts w:ascii="Microsoft Uighur" w:hAnsi="Microsoft Uighur" w:cs="Microsoft Uighur"/>
          <w:b/>
          <w:bCs/>
          <w:sz w:val="48"/>
          <w:szCs w:val="48"/>
          <w:rtl/>
          <w:lang w:bidi="ur-PK"/>
        </w:rPr>
      </w:pPr>
      <w:r w:rsidRPr="00D6238D">
        <w:rPr>
          <w:rFonts w:ascii="Microsoft Uighur" w:hAnsi="Microsoft Uighur" w:cs="Microsoft Uighur" w:hint="cs"/>
          <w:b/>
          <w:bCs/>
          <w:sz w:val="48"/>
          <w:szCs w:val="48"/>
          <w:rtl/>
          <w:lang w:bidi="ur-PK"/>
        </w:rPr>
        <w:t>سامرہ،کاظمین</w:t>
      </w:r>
    </w:p>
    <w:p w:rsidR="002178E2" w:rsidRDefault="00D6238D" w:rsidP="002178E2">
      <w:pPr>
        <w:jc w:val="right"/>
        <w:rPr>
          <w:rFonts w:ascii="Microsoft Uighur" w:hAnsi="Microsoft Uighur" w:cs="Microsoft Uighur"/>
          <w:sz w:val="48"/>
          <w:szCs w:val="48"/>
          <w:rtl/>
          <w:lang w:bidi="ur-PK"/>
        </w:rPr>
      </w:pPr>
      <w:r>
        <w:rPr>
          <w:rFonts w:ascii="Microsoft Uighur" w:hAnsi="Microsoft Uighur" w:cs="Microsoft Uighur" w:hint="cs"/>
          <w:sz w:val="48"/>
          <w:szCs w:val="48"/>
          <w:rtl/>
          <w:lang w:bidi="ur-PK"/>
        </w:rPr>
        <w:t>اگلے دن اللہ کے فضل و کرم سے سامرہ اور کاظمین کے لیے روانہ ہوئے۔گاڑی کا بندوبست کیا اور اللہ کا نام لے کرسفر کا آغاز کیا۔</w:t>
      </w:r>
      <w:r w:rsidR="00BD3C83">
        <w:rPr>
          <w:rFonts w:ascii="Microsoft Uighur" w:hAnsi="Microsoft Uighur" w:cs="Microsoft Uighur" w:hint="cs"/>
          <w:sz w:val="48"/>
          <w:szCs w:val="48"/>
          <w:rtl/>
          <w:lang w:bidi="ur-PK"/>
        </w:rPr>
        <w:t xml:space="preserve">سب سے پہلے سامرہ جانا ہوا </w:t>
      </w:r>
      <w:r w:rsidR="00EA7701">
        <w:rPr>
          <w:rFonts w:ascii="Microsoft Uighur" w:hAnsi="Microsoft Uighur" w:cs="Microsoft Uighur" w:hint="cs"/>
          <w:sz w:val="48"/>
          <w:szCs w:val="48"/>
          <w:rtl/>
          <w:lang w:bidi="ur-PK"/>
        </w:rPr>
        <w:t>جہاں امام زمانہ</w:t>
      </w:r>
      <w:r w:rsidR="000F2F9A">
        <w:rPr>
          <w:rFonts w:ascii="Microsoft Uighur" w:hAnsi="Microsoft Uighur" w:cs="Microsoft Uighur" w:hint="cs"/>
          <w:sz w:val="48"/>
          <w:szCs w:val="48"/>
          <w:rtl/>
          <w:lang w:bidi="ur-PK"/>
        </w:rPr>
        <w:t xml:space="preserve"> اور امام حسن عسکری</w:t>
      </w:r>
      <w:r w:rsidR="00EA7701">
        <w:rPr>
          <w:rFonts w:ascii="Microsoft Uighur" w:hAnsi="Microsoft Uighur" w:cs="Microsoft Uighur" w:hint="cs"/>
          <w:sz w:val="48"/>
          <w:szCs w:val="48"/>
          <w:rtl/>
          <w:lang w:bidi="ur-PK"/>
        </w:rPr>
        <w:t xml:space="preserve"> سے منصوب مقامات ہیں ان کی زیارت کی اور دعا و مناجات کی گئ۔میرے ہمراہ سب کافلے والوں نے بھی زیارت کی۔اور بعد میں کاظمین آئے یہاں بھی اماموں کی زیارت کا موقع ملا اور خدا کا شکر ادا کیا کہ خدا نے یہ سعادت بخشی۔ان زیارات پر ہمارا وقت کافی کم گزرا چونکہ دن کافی گزر چکے تھے اور ابھی ایران میں امام علی رضا اور فاطمہ معصومہ س کے روضہ پر بھی حاضری دینی تھی۔</w:t>
      </w:r>
      <w:r w:rsidR="00986590">
        <w:rPr>
          <w:rFonts w:ascii="Microsoft Uighur" w:hAnsi="Microsoft Uighur" w:cs="Microsoft Uighur" w:hint="cs"/>
          <w:sz w:val="48"/>
          <w:szCs w:val="48"/>
          <w:rtl/>
          <w:lang w:bidi="ur-PK"/>
        </w:rPr>
        <w:t>کاظمین میں بھی آ کے بہت اچھا لگا اور دل کو بہت سکوں ملا ۔اللہ ہر کسی کو زیارات نصیب کرے۔ آمین۔</w:t>
      </w:r>
      <w:r w:rsidR="002178E2">
        <w:rPr>
          <w:rFonts w:ascii="Microsoft Uighur" w:hAnsi="Microsoft Uighur" w:cs="Microsoft Uighur" w:hint="cs"/>
          <w:sz w:val="48"/>
          <w:szCs w:val="48"/>
          <w:rtl/>
          <w:lang w:bidi="ur-PK"/>
        </w:rPr>
        <w:t>بہر حال اب وھاں سے ہمیں واپس نجف جانا تھا کیونکہ وھاں کافی زیارات رہ گئی تھیں اس لیے واپسی پر سیدھے سفر کرتے کرتے نجف اشرف پہنچے۔</w:t>
      </w:r>
      <w:r w:rsidR="00394ED9">
        <w:rPr>
          <w:rFonts w:ascii="Microsoft Uighur" w:hAnsi="Microsoft Uighur" w:cs="Microsoft Uighur" w:hint="cs"/>
          <w:sz w:val="48"/>
          <w:szCs w:val="48"/>
          <w:rtl/>
          <w:lang w:bidi="ur-PK"/>
        </w:rPr>
        <w:t>اور رات کو آرام کیا۔</w:t>
      </w:r>
    </w:p>
    <w:p w:rsidR="00394ED9" w:rsidRDefault="00394ED9" w:rsidP="00394ED9">
      <w:pPr>
        <w:jc w:val="right"/>
        <w:rPr>
          <w:rFonts w:ascii="Microsoft Uighur" w:hAnsi="Microsoft Uighur" w:cs="Microsoft Uighur"/>
          <w:b/>
          <w:bCs/>
          <w:sz w:val="56"/>
          <w:szCs w:val="56"/>
          <w:rtl/>
          <w:lang w:bidi="ur-PK"/>
        </w:rPr>
      </w:pPr>
      <w:r w:rsidRPr="00394ED9">
        <w:rPr>
          <w:rFonts w:ascii="Microsoft Uighur" w:hAnsi="Microsoft Uighur" w:cs="Microsoft Uighur" w:hint="cs"/>
          <w:b/>
          <w:bCs/>
          <w:sz w:val="56"/>
          <w:szCs w:val="56"/>
          <w:rtl/>
          <w:lang w:bidi="ur-PK"/>
        </w:rPr>
        <w:t>نجف</w:t>
      </w:r>
    </w:p>
    <w:p w:rsidR="009B7DC0" w:rsidRDefault="00394ED9" w:rsidP="00F61875">
      <w:pPr>
        <w:jc w:val="right"/>
        <w:rPr>
          <w:rFonts w:ascii="Microsoft Uighur" w:hAnsi="Microsoft Uighur" w:cs="Microsoft Uighur"/>
          <w:sz w:val="48"/>
          <w:szCs w:val="48"/>
          <w:rtl/>
          <w:lang w:bidi="ur-PK"/>
        </w:rPr>
      </w:pPr>
      <w:r>
        <w:rPr>
          <w:rFonts w:ascii="Microsoft Uighur" w:hAnsi="Microsoft Uighur" w:cs="Microsoft Uighur" w:hint="cs"/>
          <w:sz w:val="48"/>
          <w:szCs w:val="48"/>
          <w:rtl/>
          <w:lang w:bidi="ur-PK"/>
        </w:rPr>
        <w:t>صبح بیدار ہونے کے بعد ارادہ کیا کہ نجف کی زیارات کی جاہیں اسلیے سب سے پہلے امام علی (ع) کے روضہ انور پر حاضری دی امام کا روضہ بہت خوبصورت بنایا گیا ہے وہاں جا کہ دل کو بہت سکوں اور قرار آتا ہے۔</w:t>
      </w:r>
      <w:r w:rsidR="000A2139">
        <w:rPr>
          <w:rFonts w:ascii="Microsoft Uighur" w:hAnsi="Microsoft Uighur" w:cs="Microsoft Uighur" w:hint="cs"/>
          <w:sz w:val="48"/>
          <w:szCs w:val="48"/>
          <w:rtl/>
          <w:lang w:bidi="ur-PK"/>
        </w:rPr>
        <w:t>نجف میں جو زیارات کر سکی ان میں امام علی ک حرم کے بعد امام کا گھر جو کہ کوفہ میں ھے ، مسجد کوفہ ، مسجد سھلہ</w:t>
      </w:r>
      <w:r w:rsidR="00906B5C">
        <w:rPr>
          <w:rFonts w:ascii="Microsoft Uighur" w:hAnsi="Microsoft Uighur" w:cs="Microsoft Uighur" w:hint="cs"/>
          <w:sz w:val="48"/>
          <w:szCs w:val="48"/>
          <w:rtl/>
          <w:lang w:bidi="ur-PK"/>
        </w:rPr>
        <w:t xml:space="preserve"> اور مسجد حنانا ،اور حضرت کمیل بن زیاد کا روضہ شامل ہے ۔سب جگہوں پر جا کر بہت اچھا لگا یہ دن اور رات نا قابل فراموش ہیں ۔</w:t>
      </w:r>
      <w:r w:rsidR="00B211CD">
        <w:rPr>
          <w:rFonts w:ascii="Microsoft Uighur" w:hAnsi="Microsoft Uighur" w:cs="Microsoft Uighur" w:hint="cs"/>
          <w:sz w:val="48"/>
          <w:szCs w:val="48"/>
          <w:rtl/>
          <w:lang w:bidi="ur-PK"/>
        </w:rPr>
        <w:t>نجف میں میری ملاقات پاکستان سے ائی ہوئئ میرے ایک کزن سے بھی ہویئ وہ بھی اربیعن کے سلسلے میں عراق ا</w:t>
      </w:r>
      <w:r w:rsidR="00E56570">
        <w:rPr>
          <w:rFonts w:ascii="Microsoft Uighur" w:hAnsi="Microsoft Uighur" w:cs="Microsoft Uighur" w:hint="cs"/>
          <w:sz w:val="48"/>
          <w:szCs w:val="48"/>
          <w:rtl/>
          <w:lang w:bidi="ur-PK"/>
        </w:rPr>
        <w:t>ئی</w:t>
      </w:r>
      <w:r w:rsidR="00B211CD">
        <w:rPr>
          <w:rFonts w:ascii="Microsoft Uighur" w:hAnsi="Microsoft Uighur" w:cs="Microsoft Uighur" w:hint="cs"/>
          <w:sz w:val="48"/>
          <w:szCs w:val="48"/>
          <w:rtl/>
          <w:lang w:bidi="ur-PK"/>
        </w:rPr>
        <w:t xml:space="preserve"> تھیں۔</w:t>
      </w:r>
      <w:r w:rsidR="00BA5E51">
        <w:rPr>
          <w:rFonts w:ascii="Microsoft Uighur" w:hAnsi="Microsoft Uighur" w:cs="Microsoft Uighur" w:hint="cs"/>
          <w:sz w:val="48"/>
          <w:szCs w:val="48"/>
          <w:rtl/>
          <w:lang w:bidi="ur-PK"/>
        </w:rPr>
        <w:t xml:space="preserve"> </w:t>
      </w:r>
      <w:r w:rsidR="00E56570">
        <w:rPr>
          <w:rFonts w:ascii="Microsoft Uighur" w:hAnsi="Microsoft Uighur" w:cs="Microsoft Uighur" w:hint="cs"/>
          <w:sz w:val="48"/>
          <w:szCs w:val="48"/>
          <w:rtl/>
          <w:lang w:bidi="ur-PK"/>
        </w:rPr>
        <w:t xml:space="preserve">مل کر بہت اچھا لگا کہ اگر پردیس میں آپ کو کوئئ اپنا مل جائے تو دل بہت </w:t>
      </w:r>
      <w:r w:rsidR="00E56570">
        <w:rPr>
          <w:rFonts w:ascii="Microsoft Uighur" w:hAnsi="Microsoft Uighur" w:cs="Microsoft Uighur" w:hint="cs"/>
          <w:sz w:val="48"/>
          <w:szCs w:val="48"/>
          <w:rtl/>
          <w:lang w:bidi="ur-PK"/>
        </w:rPr>
        <w:lastRenderedPageBreak/>
        <w:t>خوش ہوتا ہے۔</w:t>
      </w:r>
      <w:r w:rsidR="00174A61">
        <w:rPr>
          <w:rFonts w:ascii="Microsoft Uighur" w:hAnsi="Microsoft Uighur" w:cs="Microsoft Uighur" w:hint="cs"/>
          <w:sz w:val="48"/>
          <w:szCs w:val="48"/>
          <w:rtl/>
          <w:lang w:bidi="ur-PK"/>
        </w:rPr>
        <w:t>ان تمام زیارات میں ایک پورا دن لگا اور رات کو واپس ہوٹل آ کر آرام کیا ۔اور تیاری بھی کی کیونکہ صبح ایران کے لیے نکلنا تھا۔</w:t>
      </w:r>
    </w:p>
    <w:p w:rsidR="00F61875" w:rsidRPr="00F61875" w:rsidRDefault="00FA3A7C" w:rsidP="00F61875">
      <w:pPr>
        <w:jc w:val="right"/>
        <w:rPr>
          <w:rFonts w:ascii="Microsoft Uighur" w:hAnsi="Microsoft Uighur" w:cs="Microsoft Uighur"/>
          <w:b/>
          <w:bCs/>
          <w:sz w:val="48"/>
          <w:szCs w:val="48"/>
          <w:rtl/>
          <w:lang w:bidi="ur-PK"/>
        </w:rPr>
      </w:pPr>
      <w:r>
        <w:rPr>
          <w:rFonts w:ascii="Microsoft Uighur" w:hAnsi="Microsoft Uighur" w:cs="Microsoft Uighur" w:hint="cs"/>
          <w:b/>
          <w:bCs/>
          <w:sz w:val="48"/>
          <w:szCs w:val="48"/>
          <w:rtl/>
          <w:lang w:bidi="ur-PK"/>
        </w:rPr>
        <w:t>وہاں</w:t>
      </w:r>
      <w:r w:rsidR="00F61875">
        <w:rPr>
          <w:rFonts w:ascii="Microsoft Uighur" w:hAnsi="Microsoft Uighur" w:cs="Microsoft Uighur" w:hint="cs"/>
          <w:b/>
          <w:bCs/>
          <w:sz w:val="48"/>
          <w:szCs w:val="48"/>
          <w:rtl/>
          <w:lang w:bidi="ur-PK"/>
        </w:rPr>
        <w:t xml:space="preserve"> ایک  رات</w:t>
      </w:r>
      <w:r w:rsidR="00F61875" w:rsidRPr="00F61875">
        <w:rPr>
          <w:rFonts w:ascii="Microsoft Uighur" w:hAnsi="Microsoft Uighur" w:cs="Microsoft Uighur" w:hint="cs"/>
          <w:b/>
          <w:bCs/>
          <w:sz w:val="48"/>
          <w:szCs w:val="48"/>
          <w:rtl/>
          <w:lang w:bidi="ur-PK"/>
        </w:rPr>
        <w:t xml:space="preserve"> شب شہادت امام حسن ع</w:t>
      </w:r>
      <w:r w:rsidR="00E079C1">
        <w:rPr>
          <w:rFonts w:ascii="Microsoft Uighur" w:hAnsi="Microsoft Uighur" w:cs="Microsoft Uighur" w:hint="cs"/>
          <w:b/>
          <w:bCs/>
          <w:sz w:val="48"/>
          <w:szCs w:val="48"/>
          <w:rtl/>
          <w:lang w:bidi="ur-PK"/>
        </w:rPr>
        <w:t>(28 صفر)</w:t>
      </w:r>
      <w:r w:rsidR="00F61875" w:rsidRPr="00F61875">
        <w:rPr>
          <w:rFonts w:ascii="Microsoft Uighur" w:hAnsi="Microsoft Uighur" w:cs="Microsoft Uighur" w:hint="cs"/>
          <w:b/>
          <w:bCs/>
          <w:sz w:val="48"/>
          <w:szCs w:val="48"/>
          <w:rtl/>
          <w:lang w:bidi="ur-PK"/>
        </w:rPr>
        <w:t xml:space="preserve"> تھی</w:t>
      </w:r>
      <w:r w:rsidR="00F61875">
        <w:rPr>
          <w:rFonts w:ascii="Microsoft Uighur" w:hAnsi="Microsoft Uighur" w:cs="Microsoft Uighur" w:hint="cs"/>
          <w:b/>
          <w:bCs/>
          <w:sz w:val="48"/>
          <w:szCs w:val="48"/>
          <w:rtl/>
          <w:lang w:bidi="ur-PK"/>
        </w:rPr>
        <w:t xml:space="preserve"> تو امام کو پرسہ بھی پیش کیا</w:t>
      </w:r>
      <w:r w:rsidR="00F61875" w:rsidRPr="00F61875">
        <w:rPr>
          <w:rFonts w:ascii="Microsoft Uighur" w:hAnsi="Microsoft Uighur" w:cs="Microsoft Uighur" w:hint="cs"/>
          <w:b/>
          <w:bCs/>
          <w:sz w:val="48"/>
          <w:szCs w:val="48"/>
          <w:rtl/>
          <w:lang w:bidi="ur-PK"/>
        </w:rPr>
        <w:t xml:space="preserve"> ۔</w:t>
      </w:r>
    </w:p>
    <w:p w:rsidR="00FE232E" w:rsidRDefault="004A4EBF" w:rsidP="00E56570">
      <w:pPr>
        <w:jc w:val="right"/>
        <w:rPr>
          <w:rFonts w:ascii="Microsoft Uighur" w:hAnsi="Microsoft Uighur" w:cs="Microsoft Uighur"/>
          <w:b/>
          <w:bCs/>
          <w:sz w:val="56"/>
          <w:szCs w:val="56"/>
          <w:rtl/>
          <w:lang w:bidi="ur-PK"/>
        </w:rPr>
      </w:pPr>
      <w:r w:rsidRPr="004A4EBF">
        <w:rPr>
          <w:rFonts w:ascii="Microsoft Uighur" w:hAnsi="Microsoft Uighur" w:cs="Microsoft Uighur" w:hint="cs"/>
          <w:b/>
          <w:bCs/>
          <w:sz w:val="56"/>
          <w:szCs w:val="56"/>
          <w:rtl/>
          <w:lang w:bidi="ur-PK"/>
        </w:rPr>
        <w:t>ایران روانگی</w:t>
      </w:r>
    </w:p>
    <w:p w:rsidR="004A4EBF" w:rsidRDefault="001F68FB" w:rsidP="00E56570">
      <w:pPr>
        <w:jc w:val="right"/>
        <w:rPr>
          <w:rFonts w:ascii="Microsoft Uighur" w:hAnsi="Microsoft Uighur" w:cs="Microsoft Uighur"/>
          <w:sz w:val="44"/>
          <w:szCs w:val="44"/>
          <w:rtl/>
          <w:lang w:bidi="ur-PK"/>
        </w:rPr>
      </w:pPr>
      <w:r>
        <w:rPr>
          <w:rFonts w:ascii="Microsoft Uighur" w:hAnsi="Microsoft Uighur" w:cs="Microsoft Uighur" w:hint="cs"/>
          <w:sz w:val="44"/>
          <w:szCs w:val="44"/>
          <w:rtl/>
          <w:lang w:bidi="ur-PK"/>
        </w:rPr>
        <w:t>آج صبح بیدار ہونے کے بعد ناشتہ کیا آج نجف کو الوداع کہنے کا دن تھا ۔بہر حال تیاری وغیرہ کی کھانا پکایا تا ک سفر میں کھا سکیں۔اسکے بعد عراق و ایران کے بارڈر کی طرف چل دیے ابھی میں نے قم میں جانا تھا تو یہ سفر تقریبا ایک پورے دن پر مشتمل تھا۔بس میں سوار ہوئے اور ایران بارڈر پر پہنچے خروج ہوا اور الحمدللہ ایران کی سر زمین میں داخل ہوئی۔کافی تھکاوٹ بھی ہو چکی تھی لیکن دل میں امام علی رضا (ع) کی زیارت کا شوق بھی جواں تھا۔</w:t>
      </w:r>
      <w:r w:rsidR="0095451F">
        <w:rPr>
          <w:rFonts w:ascii="Microsoft Uighur" w:hAnsi="Microsoft Uighur" w:cs="Microsoft Uighur" w:hint="cs"/>
          <w:sz w:val="44"/>
          <w:szCs w:val="44"/>
          <w:rtl/>
          <w:lang w:bidi="ur-PK"/>
        </w:rPr>
        <w:t>آخر کا رات کے کسی وقت ہم قم کی سر زمین میں داخل ہوئے ۔</w:t>
      </w:r>
    </w:p>
    <w:p w:rsidR="0095451F" w:rsidRDefault="0095451F" w:rsidP="00E56570">
      <w:pPr>
        <w:jc w:val="right"/>
        <w:rPr>
          <w:rFonts w:ascii="Microsoft Uighur" w:hAnsi="Microsoft Uighur" w:cs="Microsoft Uighur"/>
          <w:b/>
          <w:bCs/>
          <w:sz w:val="56"/>
          <w:szCs w:val="56"/>
          <w:rtl/>
          <w:lang w:bidi="ur-PK"/>
        </w:rPr>
      </w:pPr>
      <w:r w:rsidRPr="0095451F">
        <w:rPr>
          <w:rFonts w:ascii="Microsoft Uighur" w:hAnsi="Microsoft Uighur" w:cs="Microsoft Uighur" w:hint="cs"/>
          <w:b/>
          <w:bCs/>
          <w:sz w:val="56"/>
          <w:szCs w:val="56"/>
          <w:rtl/>
          <w:lang w:bidi="ur-PK"/>
        </w:rPr>
        <w:t>قم</w:t>
      </w:r>
    </w:p>
    <w:p w:rsidR="00F85471" w:rsidRDefault="0095451F" w:rsidP="00F85471">
      <w:pPr>
        <w:jc w:val="right"/>
        <w:rPr>
          <w:rFonts w:ascii="Microsoft Uighur" w:hAnsi="Microsoft Uighur" w:cs="Microsoft Uighur"/>
          <w:sz w:val="48"/>
          <w:szCs w:val="48"/>
          <w:rtl/>
          <w:lang w:bidi="ur-PK"/>
        </w:rPr>
      </w:pPr>
      <w:r>
        <w:rPr>
          <w:rFonts w:ascii="Microsoft Uighur" w:hAnsi="Microsoft Uighur" w:cs="Microsoft Uighur" w:hint="cs"/>
          <w:sz w:val="48"/>
          <w:szCs w:val="48"/>
          <w:rtl/>
          <w:lang w:bidi="ur-PK"/>
        </w:rPr>
        <w:t>قم میں پہنچتتے ہی سب سے پیلے ہوٹل لیا جہاں تمام قافلہ والوں نے قیام کرنا تھا۔اور وہاں سفر کے بعد آرام کیا اور کھانا وغیرا کھایا۔جس کے بعد صبح ہم حرم حضرت معصومہ قم(س) میں داخل ہوئے۔</w:t>
      </w:r>
      <w:r w:rsidR="00FF1788">
        <w:rPr>
          <w:rFonts w:ascii="Microsoft Uighur" w:hAnsi="Microsoft Uighur" w:cs="Microsoft Uighur" w:hint="cs"/>
          <w:sz w:val="48"/>
          <w:szCs w:val="48"/>
          <w:rtl/>
          <w:lang w:bidi="ur-PK"/>
        </w:rPr>
        <w:t>بہت ہی دل کو سکوں پیچانے والا منظر تھا۔جو کے شاید بیان کرنا مشکل ہو۔</w:t>
      </w:r>
      <w:r w:rsidR="00F85471">
        <w:rPr>
          <w:rFonts w:ascii="Microsoft Uighur" w:hAnsi="Microsoft Uighur" w:cs="Microsoft Uighur" w:hint="cs"/>
          <w:sz w:val="48"/>
          <w:szCs w:val="48"/>
          <w:rtl/>
          <w:lang w:bidi="ur-PK"/>
        </w:rPr>
        <w:t>حسین و جمیل روضہ اور اسکے مینار دل کو چھو جانے والے مناظر نے انکھوں کو منور کیا۔حرم میں زیارت کی اور نماز زیارت بھی ادا کی ۔میں اور قافلے کے لوگ نمازیں حرم میں ہی ادا کرتے رہیں ہیں الحمدللہ</w:t>
      </w:r>
      <w:r w:rsidR="000E4577">
        <w:rPr>
          <w:rFonts w:ascii="Microsoft Uighur" w:hAnsi="Microsoft Uighur" w:cs="Microsoft Uighur" w:hint="cs"/>
          <w:sz w:val="48"/>
          <w:szCs w:val="48"/>
          <w:rtl/>
          <w:lang w:bidi="ur-PK"/>
        </w:rPr>
        <w:t xml:space="preserve"> یہاں بی بی معصومہ کے گھر بھی گئے اور ایک قبرستان بھی تا جس کا نام میرے ذہن میں نہیں ہے</w:t>
      </w:r>
      <w:r w:rsidR="00F85471">
        <w:rPr>
          <w:rFonts w:ascii="Microsoft Uighur" w:hAnsi="Microsoft Uighur" w:cs="Microsoft Uighur" w:hint="cs"/>
          <w:sz w:val="48"/>
          <w:szCs w:val="48"/>
          <w:rtl/>
          <w:lang w:bidi="ur-PK"/>
        </w:rPr>
        <w:t>۔قم میں ھمارا قیام تین روز تھا جو کہ بہت اچھا رہا۔</w:t>
      </w:r>
    </w:p>
    <w:p w:rsidR="003921A2" w:rsidRDefault="003921A2" w:rsidP="00F85471">
      <w:pPr>
        <w:jc w:val="right"/>
        <w:rPr>
          <w:rFonts w:ascii="Microsoft Uighur" w:hAnsi="Microsoft Uighur" w:cs="Microsoft Uighur"/>
          <w:b/>
          <w:bCs/>
          <w:sz w:val="56"/>
          <w:szCs w:val="56"/>
          <w:rtl/>
          <w:lang w:bidi="ur-PK"/>
        </w:rPr>
      </w:pPr>
      <w:r w:rsidRPr="003921A2">
        <w:rPr>
          <w:rFonts w:ascii="Microsoft Uighur" w:hAnsi="Microsoft Uighur" w:cs="Microsoft Uighur" w:hint="cs"/>
          <w:b/>
          <w:bCs/>
          <w:sz w:val="56"/>
          <w:szCs w:val="56"/>
          <w:rtl/>
          <w:lang w:bidi="ur-PK"/>
        </w:rPr>
        <w:t>قم سے مشہد</w:t>
      </w:r>
    </w:p>
    <w:p w:rsidR="008F7979" w:rsidRDefault="008F7979" w:rsidP="00F85471">
      <w:pPr>
        <w:jc w:val="right"/>
        <w:rPr>
          <w:rFonts w:ascii="Microsoft Uighur" w:hAnsi="Microsoft Uighur" w:cs="Microsoft Uighur"/>
          <w:sz w:val="48"/>
          <w:szCs w:val="48"/>
          <w:rtl/>
          <w:lang w:bidi="ur-PK"/>
        </w:rPr>
      </w:pPr>
      <w:r>
        <w:rPr>
          <w:rFonts w:ascii="Microsoft Uighur" w:hAnsi="Microsoft Uighur" w:cs="Microsoft Uighur" w:hint="cs"/>
          <w:sz w:val="48"/>
          <w:szCs w:val="48"/>
          <w:rtl/>
          <w:lang w:bidi="ur-PK"/>
        </w:rPr>
        <w:t>ہمارے قافلہ سالار نے گاڑی بک کی اور ہم قم بس ٹرمینل پر پینچے لیکن کسی وجہ سے گاڑی لیٹ آئی اور رات پوری قم بس ٹرمینل پر گزارنی پڑی۔جس سے قافلہ کے کچھ لوگ مریض بھی ہو گئے</w:t>
      </w:r>
      <w:r w:rsidR="00003329">
        <w:rPr>
          <w:rFonts w:ascii="Microsoft Uighur" w:hAnsi="Microsoft Uighur" w:cs="Microsoft Uighur" w:hint="cs"/>
          <w:sz w:val="48"/>
          <w:szCs w:val="48"/>
          <w:rtl/>
          <w:lang w:bidi="ur-PK"/>
        </w:rPr>
        <w:t xml:space="preserve"> چونکہ</w:t>
      </w:r>
      <w:r>
        <w:rPr>
          <w:rFonts w:ascii="Microsoft Uighur" w:hAnsi="Microsoft Uighur" w:cs="Microsoft Uighur" w:hint="cs"/>
          <w:sz w:val="48"/>
          <w:szCs w:val="48"/>
          <w:rtl/>
          <w:lang w:bidi="ur-PK"/>
        </w:rPr>
        <w:t xml:space="preserve"> ایران میں سردی کافی زیادہ تھی۔</w:t>
      </w:r>
      <w:r w:rsidR="00F43334">
        <w:rPr>
          <w:rFonts w:ascii="Microsoft Uighur" w:hAnsi="Microsoft Uighur" w:cs="Microsoft Uighur" w:hint="cs"/>
          <w:sz w:val="48"/>
          <w:szCs w:val="48"/>
          <w:rtl/>
          <w:lang w:bidi="ur-PK"/>
        </w:rPr>
        <w:t>بہرحال خدا خدا کر کے ہماری گاڑی ائی اور ہم سوار ہو کر مہشد کی جانب روانہ ہوئے۔</w:t>
      </w:r>
    </w:p>
    <w:p w:rsidR="00855DA5" w:rsidRDefault="00855DA5" w:rsidP="00F85471">
      <w:pPr>
        <w:jc w:val="right"/>
        <w:rPr>
          <w:rFonts w:ascii="Microsoft Uighur" w:hAnsi="Microsoft Uighur" w:cs="Microsoft Uighur"/>
          <w:b/>
          <w:bCs/>
          <w:sz w:val="56"/>
          <w:szCs w:val="56"/>
          <w:rtl/>
          <w:lang w:bidi="ur-PK"/>
        </w:rPr>
      </w:pPr>
      <w:r w:rsidRPr="00855DA5">
        <w:rPr>
          <w:rFonts w:ascii="Microsoft Uighur" w:hAnsi="Microsoft Uighur" w:cs="Microsoft Uighur" w:hint="cs"/>
          <w:b/>
          <w:bCs/>
          <w:sz w:val="56"/>
          <w:szCs w:val="56"/>
          <w:rtl/>
          <w:lang w:bidi="ur-PK"/>
        </w:rPr>
        <w:t>راستے کی زیارات</w:t>
      </w:r>
    </w:p>
    <w:p w:rsidR="00855DA5" w:rsidRDefault="00EB340B" w:rsidP="00F85471">
      <w:pPr>
        <w:jc w:val="right"/>
        <w:rPr>
          <w:rFonts w:ascii="Microsoft Uighur" w:hAnsi="Microsoft Uighur" w:cs="Microsoft Uighur"/>
          <w:sz w:val="48"/>
          <w:szCs w:val="48"/>
          <w:rtl/>
          <w:lang w:bidi="ur-PK"/>
        </w:rPr>
      </w:pPr>
      <w:r>
        <w:rPr>
          <w:rFonts w:ascii="Microsoft Uighur" w:hAnsi="Microsoft Uighur" w:cs="Microsoft Uighur" w:hint="cs"/>
          <w:sz w:val="48"/>
          <w:szCs w:val="48"/>
          <w:rtl/>
          <w:lang w:bidi="ur-PK"/>
        </w:rPr>
        <w:lastRenderedPageBreak/>
        <w:t>راستے میں آنے والی زیارات بھی کرتے کرتے آئے جن میں شاہ عبدالعظیم کے روضہ تھا وہاں بھی حاضری دی اور خدا کا شکر ادا کیا اور قدم گاہ امام رضا ع</w:t>
      </w:r>
    </w:p>
    <w:p w:rsidR="00EB340B" w:rsidRDefault="00EB340B" w:rsidP="00F85471">
      <w:pPr>
        <w:jc w:val="right"/>
        <w:rPr>
          <w:rFonts w:ascii="Microsoft Uighur" w:hAnsi="Microsoft Uighur" w:cs="Microsoft Uighur"/>
          <w:sz w:val="48"/>
          <w:szCs w:val="48"/>
          <w:rtl/>
          <w:lang w:bidi="ur-PK"/>
        </w:rPr>
      </w:pPr>
      <w:r>
        <w:rPr>
          <w:rFonts w:ascii="Microsoft Uighur" w:hAnsi="Microsoft Uighur" w:cs="Microsoft Uighur" w:hint="cs"/>
          <w:sz w:val="48"/>
          <w:szCs w:val="48"/>
          <w:rtl/>
          <w:lang w:bidi="ur-PK"/>
        </w:rPr>
        <w:t>نیشاپور وہان بھی حاضری کا شرف ملا کافی اچھی جگہ تھی۔</w:t>
      </w:r>
      <w:r w:rsidR="007513F1">
        <w:rPr>
          <w:rFonts w:ascii="Microsoft Uighur" w:hAnsi="Microsoft Uighur" w:cs="Microsoft Uighur" w:hint="cs"/>
          <w:sz w:val="48"/>
          <w:szCs w:val="48"/>
          <w:rtl/>
          <w:lang w:bidi="ur-PK"/>
        </w:rPr>
        <w:t xml:space="preserve">اسی طرح مسجد جمکران بھی حاضری دی </w:t>
      </w:r>
      <w:r w:rsidR="00276EAD">
        <w:rPr>
          <w:rFonts w:ascii="Microsoft Uighur" w:hAnsi="Microsoft Uighur" w:cs="Microsoft Uighur" w:hint="cs"/>
          <w:sz w:val="48"/>
          <w:szCs w:val="48"/>
          <w:rtl/>
          <w:lang w:bidi="ur-PK"/>
        </w:rPr>
        <w:t>اور سفر بھی بہت حوشگوار تھا۔</w:t>
      </w:r>
      <w:r w:rsidR="000262AA">
        <w:rPr>
          <w:rFonts w:ascii="Microsoft Uighur" w:hAnsi="Microsoft Uighur" w:cs="Microsoft Uighur" w:hint="cs"/>
          <w:sz w:val="48"/>
          <w:szCs w:val="48"/>
          <w:rtl/>
          <w:lang w:bidi="ur-PK"/>
        </w:rPr>
        <w:t>بہرحال ہم زیارات کرتے کرتے سر زمین مشہد سر زمین شاہ خراسان پر ان پہنچے۔</w:t>
      </w:r>
    </w:p>
    <w:p w:rsidR="003D2A2A" w:rsidRDefault="003D2A2A" w:rsidP="00F85471">
      <w:pPr>
        <w:jc w:val="right"/>
        <w:rPr>
          <w:rFonts w:ascii="Microsoft Uighur" w:hAnsi="Microsoft Uighur" w:cs="Microsoft Uighur"/>
          <w:b/>
          <w:bCs/>
          <w:sz w:val="56"/>
          <w:szCs w:val="56"/>
          <w:rtl/>
          <w:lang w:bidi="ur-PK"/>
        </w:rPr>
      </w:pPr>
      <w:r w:rsidRPr="003D2A2A">
        <w:rPr>
          <w:rFonts w:ascii="Microsoft Uighur" w:hAnsi="Microsoft Uighur" w:cs="Microsoft Uighur" w:hint="cs"/>
          <w:b/>
          <w:bCs/>
          <w:sz w:val="56"/>
          <w:szCs w:val="56"/>
          <w:rtl/>
          <w:lang w:bidi="ur-PK"/>
        </w:rPr>
        <w:t>امام علی ابن موسی الرضا ع</w:t>
      </w:r>
    </w:p>
    <w:p w:rsidR="003D2A2A" w:rsidRDefault="003D2A2A" w:rsidP="00F85471">
      <w:pPr>
        <w:jc w:val="right"/>
        <w:rPr>
          <w:rFonts w:ascii="Microsoft Uighur" w:hAnsi="Microsoft Uighur" w:cs="Microsoft Uighur"/>
          <w:sz w:val="48"/>
          <w:szCs w:val="48"/>
          <w:rtl/>
          <w:lang w:bidi="ur-PK"/>
        </w:rPr>
      </w:pPr>
      <w:r>
        <w:rPr>
          <w:rFonts w:ascii="Microsoft Uighur" w:hAnsi="Microsoft Uighur" w:cs="Microsoft Uighur" w:hint="cs"/>
          <w:sz w:val="48"/>
          <w:szCs w:val="48"/>
          <w:rtl/>
          <w:lang w:bidi="ur-PK"/>
        </w:rPr>
        <w:t>السلام علیک یا علی ابن موسی الرضا</w:t>
      </w:r>
    </w:p>
    <w:p w:rsidR="0039110D" w:rsidRDefault="00231528" w:rsidP="0039110D">
      <w:pPr>
        <w:jc w:val="right"/>
        <w:rPr>
          <w:rFonts w:ascii="Microsoft Uighur" w:hAnsi="Microsoft Uighur" w:cs="Microsoft Uighur"/>
          <w:sz w:val="48"/>
          <w:szCs w:val="48"/>
          <w:rtl/>
          <w:lang w:bidi="ur-PK"/>
        </w:rPr>
      </w:pPr>
      <w:r>
        <w:rPr>
          <w:rFonts w:ascii="Microsoft Uighur" w:hAnsi="Microsoft Uighur" w:cs="Microsoft Uighur" w:hint="cs"/>
          <w:sz w:val="48"/>
          <w:szCs w:val="48"/>
          <w:rtl/>
          <w:lang w:bidi="ur-PK"/>
        </w:rPr>
        <w:t>صبح کا ہی وقت تھا جب مشہد میں آمد ہوئی۔سب سے بہلے ہوٹل گئے جہان پر کچھ ارام کیا اور کھانا بھی کھایا اور غسل وغیرہ بھی کیا۔</w:t>
      </w:r>
      <w:r w:rsidR="00A522B8">
        <w:rPr>
          <w:rFonts w:ascii="Microsoft Uighur" w:hAnsi="Microsoft Uighur" w:cs="Microsoft Uighur" w:hint="cs"/>
          <w:sz w:val="48"/>
          <w:szCs w:val="48"/>
          <w:rtl/>
          <w:lang w:bidi="ur-PK"/>
        </w:rPr>
        <w:t>جس سے کافی حد تک تھکاوٹ دور ہو گئ۔</w:t>
      </w:r>
      <w:r w:rsidR="000C6422">
        <w:rPr>
          <w:rFonts w:ascii="Microsoft Uighur" w:hAnsi="Microsoft Uighur" w:cs="Microsoft Uighur" w:hint="cs"/>
          <w:sz w:val="48"/>
          <w:szCs w:val="48"/>
          <w:rtl/>
          <w:lang w:bidi="ur-PK"/>
        </w:rPr>
        <w:t>اس کے بعد امام رضا ع کے روضے اقدس کی جانب چلے ۔۔سبحان اللہ کیا منظر تھا نور ہی نور اور سکون ہی سکون ہر طرف روحانیت نظر ائئ۔بہت بڑے بڑے صحن تھے جن سے گزر کر امام کی صریح تک جانا تھا ۔پہلے دن رش بہت زیادہ تھی اس لیے میرا صریح اقدس کو ھاتھ نا لگ سکا مگر جب شام کو دوسری بار ائی تو الحمدللہ صریح اقدس کو مس کیا ۔دل کو بہت راحت محسوس ہوئ ۔وہ ایسی جگہ ہے کہ وہاں سے آپ کو واپس انے کو دل نہیں چاہتا۔</w:t>
      </w:r>
      <w:r w:rsidR="0039110D">
        <w:rPr>
          <w:rFonts w:ascii="Microsoft Uighur" w:hAnsi="Microsoft Uighur" w:cs="Microsoft Uighur" w:hint="cs"/>
          <w:sz w:val="48"/>
          <w:szCs w:val="48"/>
          <w:rtl/>
          <w:lang w:bidi="ur-PK"/>
        </w:rPr>
        <w:t>لوگ جوک در جوک آ رہے اور زیارت کر رہیں ہیں۔</w:t>
      </w:r>
    </w:p>
    <w:p w:rsidR="0039110D" w:rsidRDefault="0039110D" w:rsidP="0039110D">
      <w:pPr>
        <w:jc w:val="right"/>
        <w:rPr>
          <w:rFonts w:ascii="Microsoft Uighur" w:hAnsi="Microsoft Uighur" w:cs="Microsoft Uighur"/>
          <w:sz w:val="48"/>
          <w:szCs w:val="48"/>
          <w:rtl/>
          <w:lang w:bidi="ur-PK"/>
        </w:rPr>
      </w:pPr>
      <w:r>
        <w:rPr>
          <w:rFonts w:ascii="Microsoft Uighur" w:hAnsi="Microsoft Uighur" w:cs="Microsoft Uighur" w:hint="cs"/>
          <w:sz w:val="48"/>
          <w:szCs w:val="48"/>
          <w:rtl/>
          <w:lang w:bidi="ur-PK"/>
        </w:rPr>
        <w:t xml:space="preserve">یہاں میں </w:t>
      </w:r>
      <w:r w:rsidRPr="00E20913">
        <w:rPr>
          <w:rFonts w:ascii="Microsoft Uighur" w:hAnsi="Microsoft Uighur" w:cs="Microsoft Uighur" w:hint="cs"/>
          <w:b/>
          <w:bCs/>
          <w:sz w:val="48"/>
          <w:szCs w:val="48"/>
          <w:rtl/>
          <w:lang w:bidi="ur-PK"/>
        </w:rPr>
        <w:t xml:space="preserve">لنگر امام رضا </w:t>
      </w:r>
      <w:r>
        <w:rPr>
          <w:rFonts w:ascii="Microsoft Uighur" w:hAnsi="Microsoft Uighur" w:cs="Microsoft Uighur" w:hint="cs"/>
          <w:sz w:val="48"/>
          <w:szCs w:val="48"/>
          <w:rtl/>
          <w:lang w:bidi="ur-PK"/>
        </w:rPr>
        <w:t>کا ذکر کرنا چاہوں گئ۔کہ جو کھانا بہت بڑی سعادت ہے۔صرف اتنا کہوں گی کہ میں نے ایسا لنگر پہلے کھبی نہ کیا تھا۔بہت ہی لذیز اور بہترین اور وہ جگہ جہاں لنگر دیا گیا بہت خوبصورت اور صاف تھی۔</w:t>
      </w:r>
      <w:r w:rsidR="00351B33">
        <w:rPr>
          <w:rFonts w:ascii="Microsoft Uighur" w:hAnsi="Microsoft Uighur" w:cs="Microsoft Uighur" w:hint="cs"/>
          <w:sz w:val="48"/>
          <w:szCs w:val="48"/>
          <w:rtl/>
          <w:lang w:bidi="ur-PK"/>
        </w:rPr>
        <w:t xml:space="preserve"> مشہد میں قیام تین روز رہا اور روزانہ زیارت کے لیے جاتی رہی۔اور سب نمازیں حرم امام رضا میں ہی ادا کی۔</w:t>
      </w:r>
      <w:r w:rsidR="00661BCB">
        <w:rPr>
          <w:rFonts w:ascii="Microsoft Uighur" w:hAnsi="Microsoft Uighur" w:cs="Microsoft Uighur" w:hint="cs"/>
          <w:sz w:val="48"/>
          <w:szCs w:val="48"/>
          <w:rtl/>
          <w:lang w:bidi="ur-PK"/>
        </w:rPr>
        <w:t>خدا کا شکر کے اس نے اپنے محبوب ترین بندوں کی زیارات کا شرف بخشا۔</w:t>
      </w:r>
    </w:p>
    <w:p w:rsidR="005A7169" w:rsidRDefault="005A7169" w:rsidP="003A74C3">
      <w:pPr>
        <w:jc w:val="right"/>
        <w:rPr>
          <w:rFonts w:ascii="Microsoft Uighur" w:hAnsi="Microsoft Uighur" w:cs="Microsoft Uighur"/>
          <w:sz w:val="48"/>
          <w:szCs w:val="48"/>
          <w:rtl/>
          <w:lang w:bidi="ur-PK"/>
        </w:rPr>
      </w:pPr>
      <w:r>
        <w:rPr>
          <w:rFonts w:ascii="Microsoft Uighur" w:hAnsi="Microsoft Uighur" w:cs="Microsoft Uighur" w:hint="cs"/>
          <w:sz w:val="48"/>
          <w:szCs w:val="48"/>
          <w:rtl/>
          <w:lang w:bidi="ur-PK"/>
        </w:rPr>
        <w:t>اللہ ہر کسی کو یہ سعادت بخشے۔</w:t>
      </w:r>
      <w:r w:rsidR="003A74C3">
        <w:rPr>
          <w:rFonts w:ascii="Microsoft Uighur" w:hAnsi="Microsoft Uighur" w:cs="Microsoft Uighur" w:hint="cs"/>
          <w:sz w:val="48"/>
          <w:szCs w:val="48"/>
          <w:rtl/>
          <w:lang w:bidi="ur-PK"/>
        </w:rPr>
        <w:t>امین</w:t>
      </w:r>
    </w:p>
    <w:p w:rsidR="008839AB" w:rsidRDefault="008839AB" w:rsidP="003A74C3">
      <w:pPr>
        <w:jc w:val="right"/>
        <w:rPr>
          <w:rFonts w:ascii="Microsoft Uighur" w:hAnsi="Microsoft Uighur" w:cs="Microsoft Uighur"/>
          <w:b/>
          <w:bCs/>
          <w:sz w:val="56"/>
          <w:szCs w:val="56"/>
          <w:rtl/>
          <w:lang w:bidi="ur-PK"/>
        </w:rPr>
      </w:pPr>
      <w:r w:rsidRPr="001E7796">
        <w:rPr>
          <w:rFonts w:ascii="Microsoft Uighur" w:hAnsi="Microsoft Uighur" w:cs="Microsoft Uighur" w:hint="cs"/>
          <w:b/>
          <w:bCs/>
          <w:sz w:val="56"/>
          <w:szCs w:val="56"/>
          <w:rtl/>
          <w:lang w:bidi="ur-PK"/>
        </w:rPr>
        <w:t>واپسی پاکستان</w:t>
      </w:r>
    </w:p>
    <w:p w:rsidR="001E7796" w:rsidRDefault="005D0751" w:rsidP="00C871B5">
      <w:pPr>
        <w:shd w:val="pct5" w:color="auto" w:fill="auto"/>
        <w:jc w:val="right"/>
        <w:rPr>
          <w:rFonts w:ascii="Microsoft Uighur" w:hAnsi="Microsoft Uighur" w:cs="Microsoft Uighur"/>
          <w:sz w:val="48"/>
          <w:szCs w:val="48"/>
          <w:rtl/>
          <w:lang w:bidi="ur-PK"/>
        </w:rPr>
      </w:pPr>
      <w:r w:rsidRPr="005D0751">
        <w:rPr>
          <w:rFonts w:ascii="Microsoft Uighur" w:hAnsi="Microsoft Uighur" w:cs="Microsoft Uighur" w:hint="cs"/>
          <w:sz w:val="48"/>
          <w:szCs w:val="48"/>
          <w:rtl/>
          <w:lang w:bidi="ur-PK"/>
        </w:rPr>
        <w:t>وہاں</w:t>
      </w:r>
      <w:r>
        <w:rPr>
          <w:rFonts w:ascii="Microsoft Uighur" w:hAnsi="Microsoft Uighur" w:cs="Microsoft Uighur" w:hint="cs"/>
          <w:sz w:val="48"/>
          <w:szCs w:val="48"/>
          <w:rtl/>
          <w:lang w:bidi="ur-PK"/>
        </w:rPr>
        <w:t xml:space="preserve"> سے واپس انے کو تو ذرا بھی دل نہ تھا مگر مجبوریوں کے باعث واپسی بھی ضروری تھی۔</w:t>
      </w:r>
      <w:r w:rsidR="00260C2B">
        <w:rPr>
          <w:rFonts w:ascii="Microsoft Uighur" w:hAnsi="Microsoft Uighur" w:cs="Microsoft Uighur" w:hint="cs"/>
          <w:sz w:val="48"/>
          <w:szCs w:val="48"/>
          <w:rtl/>
          <w:lang w:bidi="ur-PK"/>
        </w:rPr>
        <w:t>واپسی میں بس اتنا ہی کہوں گی کہ دل بہت اداس تھا اور دعایئؓں بھی تھیں کہ اللہ دوبارہ یہ سعادت عطا کرے۔</w:t>
      </w:r>
      <w:r w:rsidR="00F96BCE">
        <w:rPr>
          <w:rFonts w:ascii="Microsoft Uighur" w:hAnsi="Microsoft Uighur" w:cs="Microsoft Uighur" w:hint="cs"/>
          <w:sz w:val="48"/>
          <w:szCs w:val="48"/>
          <w:rtl/>
          <w:lang w:bidi="ur-PK"/>
        </w:rPr>
        <w:t xml:space="preserve">اور بس میں بھیٹے اور </w:t>
      </w:r>
      <w:r w:rsidR="00F96BCE">
        <w:rPr>
          <w:rFonts w:ascii="Microsoft Uighur" w:hAnsi="Microsoft Uighur" w:cs="Microsoft Uighur" w:hint="cs"/>
          <w:sz w:val="48"/>
          <w:szCs w:val="48"/>
          <w:rtl/>
          <w:lang w:bidi="ur-PK"/>
        </w:rPr>
        <w:lastRenderedPageBreak/>
        <w:t>بارڈر کی جانب روانہ ہوئے۔</w:t>
      </w:r>
      <w:r w:rsidR="000A6A45">
        <w:rPr>
          <w:rFonts w:ascii="Microsoft Uighur" w:hAnsi="Microsoft Uighur" w:cs="Microsoft Uighur" w:hint="cs"/>
          <w:sz w:val="48"/>
          <w:szCs w:val="48"/>
          <w:rtl/>
          <w:lang w:bidi="ur-PK"/>
        </w:rPr>
        <w:t xml:space="preserve">ایران سے </w:t>
      </w:r>
      <w:r w:rsidR="00171F88">
        <w:rPr>
          <w:rFonts w:ascii="Microsoft Uighur" w:hAnsi="Microsoft Uighur" w:cs="Microsoft Uighur" w:hint="cs"/>
          <w:sz w:val="48"/>
          <w:szCs w:val="48"/>
          <w:rtl/>
          <w:lang w:bidi="ur-PK"/>
        </w:rPr>
        <w:t>خ</w:t>
      </w:r>
      <w:r w:rsidR="000A6A45">
        <w:rPr>
          <w:rFonts w:ascii="Microsoft Uighur" w:hAnsi="Microsoft Uighur" w:cs="Microsoft Uighur" w:hint="cs"/>
          <w:sz w:val="48"/>
          <w:szCs w:val="48"/>
          <w:rtl/>
          <w:lang w:bidi="ur-PK"/>
        </w:rPr>
        <w:t>روج اور پاکستا</w:t>
      </w:r>
      <w:r w:rsidR="00A30542">
        <w:rPr>
          <w:rFonts w:ascii="Microsoft Uighur" w:hAnsi="Microsoft Uighur" w:cs="Microsoft Uighur"/>
          <w:sz w:val="48"/>
          <w:szCs w:val="48"/>
          <w:rtl/>
          <w:lang w:bidi="ur-PK"/>
        </w:rPr>
        <w:softHyphen/>
      </w:r>
      <w:r w:rsidR="00A30542">
        <w:rPr>
          <w:rFonts w:ascii="Microsoft Uighur" w:hAnsi="Microsoft Uighur" w:cs="Microsoft Uighur" w:hint="cs"/>
          <w:sz w:val="48"/>
          <w:szCs w:val="48"/>
          <w:rtl/>
          <w:lang w:bidi="ur-PK"/>
        </w:rPr>
        <w:softHyphen/>
      </w:r>
      <w:r w:rsidR="00A30542">
        <w:rPr>
          <w:rFonts w:ascii="Microsoft Uighur" w:hAnsi="Microsoft Uighur" w:cs="Microsoft Uighur" w:hint="cs"/>
          <w:sz w:val="48"/>
          <w:szCs w:val="48"/>
          <w:rtl/>
          <w:lang w:bidi="ur-PK"/>
        </w:rPr>
        <w:softHyphen/>
      </w:r>
      <w:r w:rsidR="00A30542">
        <w:rPr>
          <w:rFonts w:ascii="Microsoft Uighur" w:hAnsi="Microsoft Uighur" w:cs="Microsoft Uighur" w:hint="cs"/>
          <w:sz w:val="48"/>
          <w:szCs w:val="48"/>
          <w:rtl/>
          <w:lang w:bidi="ur-PK"/>
        </w:rPr>
        <w:softHyphen/>
      </w:r>
      <w:r w:rsidR="00A30542">
        <w:rPr>
          <w:rFonts w:ascii="Microsoft Uighur" w:hAnsi="Microsoft Uighur" w:cs="Microsoft Uighur" w:hint="cs"/>
          <w:sz w:val="48"/>
          <w:szCs w:val="48"/>
          <w:rtl/>
          <w:lang w:bidi="ur-PK"/>
        </w:rPr>
        <w:softHyphen/>
      </w:r>
      <w:r w:rsidR="000A6A45">
        <w:rPr>
          <w:rFonts w:ascii="Microsoft Uighur" w:hAnsi="Microsoft Uighur" w:cs="Microsoft Uighur" w:hint="cs"/>
          <w:sz w:val="48"/>
          <w:szCs w:val="48"/>
          <w:rtl/>
          <w:lang w:bidi="ur-PK"/>
        </w:rPr>
        <w:t>ن میں داخل ہوئے۔</w:t>
      </w:r>
      <w:r w:rsidR="00EC4B9A">
        <w:rPr>
          <w:rFonts w:ascii="Microsoft Uighur" w:hAnsi="Microsoft Uighur" w:cs="Microsoft Uighur" w:hint="cs"/>
          <w:sz w:val="48"/>
          <w:szCs w:val="48"/>
          <w:rtl/>
          <w:lang w:bidi="ur-PK"/>
        </w:rPr>
        <w:t>لیکن خدا کا شکر ہے جس دل پاکستان بارڈر ائے اسی دن ہی آرمی کا کنوائے بنا اور ہم اسی دن کوہٹہ روانہ ہوئے۔شکر خدا کا کے باڈرر پر رکنا نہ پڑا۔</w:t>
      </w:r>
      <w:r w:rsidR="00F527FE">
        <w:rPr>
          <w:rFonts w:ascii="Microsoft Uighur" w:hAnsi="Microsoft Uighur" w:cs="Microsoft Uighur" w:hint="cs"/>
          <w:sz w:val="48"/>
          <w:szCs w:val="48"/>
          <w:rtl/>
          <w:lang w:bidi="ur-PK"/>
        </w:rPr>
        <w:t>اور 24 گھنٹون کے لمبے سفر کے بعد ہم کوہٹہ پینچے۔جہاں دو دن رکے چونکہ کوہٹہ سے ٹرین(جعفر ایکسپریس</w:t>
      </w:r>
      <w:r w:rsidR="000F539F">
        <w:rPr>
          <w:rFonts w:ascii="Microsoft Uighur" w:hAnsi="Microsoft Uighur" w:cs="Microsoft Uighur" w:hint="cs"/>
          <w:sz w:val="48"/>
          <w:szCs w:val="48"/>
          <w:rtl/>
          <w:lang w:bidi="ur-PK"/>
        </w:rPr>
        <w:t xml:space="preserve"> ریل</w:t>
      </w:r>
      <w:r w:rsidR="00F527FE">
        <w:rPr>
          <w:rFonts w:ascii="Microsoft Uighur" w:hAnsi="Microsoft Uighur" w:cs="Microsoft Uighur" w:hint="cs"/>
          <w:sz w:val="48"/>
          <w:szCs w:val="48"/>
          <w:rtl/>
          <w:lang w:bidi="ur-PK"/>
        </w:rPr>
        <w:t xml:space="preserve">) کےٹکٹ لینے تھے اور اسی راستے واپس آنا تھا۔سو </w:t>
      </w:r>
      <w:r w:rsidR="000F539F">
        <w:rPr>
          <w:rFonts w:ascii="Microsoft Uighur" w:hAnsi="Microsoft Uighur" w:cs="Microsoft Uighur" w:hint="cs"/>
          <w:sz w:val="48"/>
          <w:szCs w:val="48"/>
          <w:rtl/>
          <w:lang w:bidi="ur-PK"/>
        </w:rPr>
        <w:t>ٹکٹ کے بعد صبح 9 بجے کوہٹہ سے ٹرین میں بھیٹے</w:t>
      </w:r>
      <w:r w:rsidR="0080000F">
        <w:rPr>
          <w:rFonts w:ascii="Microsoft Uighur" w:hAnsi="Microsoft Uighur" w:cs="Microsoft Uighur" w:hint="cs"/>
          <w:sz w:val="48"/>
          <w:szCs w:val="48"/>
          <w:rtl/>
          <w:lang w:bidi="ur-PK"/>
        </w:rPr>
        <w:t xml:space="preserve"> اور اگلے روز 2 بجے یعنی 29یا30 گھنٹوں کا سفر کرنے کے بعد راولپنڈی اپنے گھر بہنچی۔الحمداللہ۔</w:t>
      </w:r>
      <w:r w:rsidR="004E0A1B">
        <w:rPr>
          <w:rFonts w:ascii="Microsoft Uighur" w:hAnsi="Microsoft Uighur" w:cs="Microsoft Uighur" w:hint="cs"/>
          <w:sz w:val="48"/>
          <w:szCs w:val="48"/>
          <w:rtl/>
          <w:lang w:bidi="ur-PK"/>
        </w:rPr>
        <w:t>جہان خاندان والوں نے بہت اچھا استقبال کیا۔</w:t>
      </w:r>
    </w:p>
    <w:p w:rsidR="00364004" w:rsidRDefault="00364004" w:rsidP="00171F88">
      <w:pPr>
        <w:jc w:val="right"/>
        <w:rPr>
          <w:rFonts w:ascii="Microsoft Uighur" w:hAnsi="Microsoft Uighur" w:cs="Microsoft Uighur"/>
          <w:sz w:val="48"/>
          <w:szCs w:val="48"/>
          <w:rtl/>
          <w:lang w:bidi="ur-PK"/>
        </w:rPr>
      </w:pPr>
      <w:r>
        <w:rPr>
          <w:rFonts w:ascii="Microsoft Uighur" w:hAnsi="Microsoft Uighur" w:cs="Microsoft Uighur" w:hint="cs"/>
          <w:sz w:val="48"/>
          <w:szCs w:val="48"/>
          <w:rtl/>
          <w:lang w:bidi="ur-PK"/>
        </w:rPr>
        <w:t>خدا سے دعا ہے کہ سب کو اللہ زیارات محمد و ال محمد ع بصیب کرے۔امین</w:t>
      </w:r>
    </w:p>
    <w:p w:rsidR="009B220F" w:rsidRDefault="009B220F" w:rsidP="00171F88">
      <w:pPr>
        <w:jc w:val="right"/>
        <w:rPr>
          <w:rFonts w:ascii="Microsoft Uighur" w:hAnsi="Microsoft Uighur" w:cs="Microsoft Uighur"/>
          <w:b/>
          <w:bCs/>
          <w:sz w:val="48"/>
          <w:szCs w:val="48"/>
          <w:rtl/>
          <w:lang w:bidi="ur-PK"/>
        </w:rPr>
      </w:pPr>
      <w:r w:rsidRPr="009B220F">
        <w:rPr>
          <w:rFonts w:ascii="Microsoft Uighur" w:hAnsi="Microsoft Uighur" w:cs="Microsoft Uighur" w:hint="cs"/>
          <w:b/>
          <w:bCs/>
          <w:sz w:val="48"/>
          <w:szCs w:val="48"/>
          <w:rtl/>
          <w:lang w:bidi="ur-PK"/>
        </w:rPr>
        <w:t>ایران اور عراق</w:t>
      </w:r>
    </w:p>
    <w:p w:rsidR="005637E0" w:rsidRPr="002D5FC8" w:rsidRDefault="00B32521" w:rsidP="005637E0">
      <w:pPr>
        <w:jc w:val="right"/>
        <w:rPr>
          <w:rFonts w:ascii="Microsoft Uighur" w:hAnsi="Microsoft Uighur" w:cs="Microsoft Uighur"/>
          <w:sz w:val="48"/>
          <w:szCs w:val="48"/>
          <w:rtl/>
          <w:lang w:bidi="ur-PK"/>
        </w:rPr>
      </w:pPr>
      <w:r>
        <w:rPr>
          <w:rFonts w:ascii="Microsoft Uighur" w:hAnsi="Microsoft Uighur" w:cs="Microsoft Uighur" w:hint="cs"/>
          <w:sz w:val="48"/>
          <w:szCs w:val="48"/>
          <w:rtl/>
          <w:lang w:bidi="ur-PK"/>
        </w:rPr>
        <w:t>ایران میں جہاں تک لوگوں کا سوال ہے بہت اچھے اور اخلاق والے لوگ پیں بہت عزت و اخترام کی نظر سے سب کو دیکھتے ہیں۔اور مہمان نواز بھی بہت ہیں۔</w:t>
      </w:r>
      <w:r w:rsidR="0089331B">
        <w:rPr>
          <w:rFonts w:ascii="Microsoft Uighur" w:hAnsi="Microsoft Uighur" w:cs="Microsoft Uighur" w:hint="cs"/>
          <w:sz w:val="48"/>
          <w:szCs w:val="48"/>
          <w:rtl/>
          <w:lang w:bidi="ur-PK"/>
        </w:rPr>
        <w:t>ایران ملک بہت خوبصورت ہے صفائی بہت ہی زیادہ ہے وھاں اور ہر طرف صاف اب و ہوا ہے۔</w:t>
      </w:r>
      <w:r w:rsidR="00045792">
        <w:rPr>
          <w:rFonts w:ascii="Microsoft Uighur" w:hAnsi="Microsoft Uighur" w:cs="Microsoft Uighur" w:hint="cs"/>
          <w:sz w:val="48"/>
          <w:szCs w:val="48"/>
          <w:rtl/>
          <w:lang w:bidi="ur-PK"/>
        </w:rPr>
        <w:t>کھانوں کی بات کی جائے تو وہاں سے چلو مرغ و کباب اور سفید چاول کھائے بہت ہی لذیز تھے۔</w:t>
      </w:r>
      <w:r w:rsidR="00FB6148">
        <w:rPr>
          <w:rFonts w:ascii="Microsoft Uighur" w:hAnsi="Microsoft Uighur" w:cs="Microsoft Uighur" w:hint="cs"/>
          <w:sz w:val="48"/>
          <w:szCs w:val="48"/>
          <w:rtl/>
          <w:lang w:bidi="ur-PK"/>
        </w:rPr>
        <w:t>وہاں کا قھوا بھی بہت اچھا اور معیاری ہے اور کافی خوش مزا بھی تھا۔</w:t>
      </w:r>
      <w:r w:rsidR="005637E0" w:rsidRPr="005637E0">
        <w:rPr>
          <w:rFonts w:ascii="Microsoft Uighur" w:hAnsi="Microsoft Uighur" w:cs="Microsoft Uighur" w:hint="cs"/>
          <w:sz w:val="48"/>
          <w:szCs w:val="48"/>
          <w:rtl/>
          <w:lang w:bidi="ur-PK"/>
        </w:rPr>
        <w:t xml:space="preserve"> </w:t>
      </w:r>
      <w:r w:rsidR="005637E0">
        <w:rPr>
          <w:rFonts w:ascii="Microsoft Uighur" w:hAnsi="Microsoft Uighur" w:cs="Microsoft Uighur" w:hint="cs"/>
          <w:sz w:val="48"/>
          <w:szCs w:val="48"/>
          <w:rtl/>
          <w:lang w:bidi="ur-PK"/>
        </w:rPr>
        <w:t>خدا ایران کی عوام کو خوش و خرم رکھے</w:t>
      </w:r>
    </w:p>
    <w:p w:rsidR="009B220F" w:rsidRDefault="009B220F" w:rsidP="00171F88">
      <w:pPr>
        <w:jc w:val="right"/>
        <w:rPr>
          <w:rFonts w:ascii="Microsoft Uighur" w:hAnsi="Microsoft Uighur" w:cs="Microsoft Uighur"/>
          <w:sz w:val="48"/>
          <w:szCs w:val="48"/>
          <w:rtl/>
          <w:lang w:bidi="ur-PK"/>
        </w:rPr>
      </w:pPr>
    </w:p>
    <w:p w:rsidR="002D5FC8" w:rsidRDefault="002D5FC8" w:rsidP="00171F88">
      <w:pPr>
        <w:jc w:val="right"/>
        <w:rPr>
          <w:rFonts w:ascii="Microsoft Uighur" w:hAnsi="Microsoft Uighur" w:cs="Microsoft Uighur"/>
          <w:sz w:val="48"/>
          <w:szCs w:val="48"/>
          <w:rtl/>
          <w:lang w:bidi="ur-PK"/>
        </w:rPr>
      </w:pPr>
      <w:r w:rsidRPr="002D5FC8">
        <w:rPr>
          <w:rFonts w:ascii="Microsoft Uighur" w:hAnsi="Microsoft Uighur" w:cs="Microsoft Uighur" w:hint="cs"/>
          <w:b/>
          <w:bCs/>
          <w:sz w:val="48"/>
          <w:szCs w:val="48"/>
          <w:rtl/>
          <w:lang w:bidi="ur-PK"/>
        </w:rPr>
        <w:t>عراق</w:t>
      </w:r>
      <w:r>
        <w:rPr>
          <w:rFonts w:ascii="Microsoft Uighur" w:hAnsi="Microsoft Uighur" w:cs="Microsoft Uighur" w:hint="cs"/>
          <w:b/>
          <w:bCs/>
          <w:sz w:val="48"/>
          <w:szCs w:val="48"/>
          <w:rtl/>
          <w:lang w:bidi="ur-PK"/>
        </w:rPr>
        <w:t xml:space="preserve"> </w:t>
      </w:r>
      <w:r>
        <w:rPr>
          <w:rFonts w:ascii="Microsoft Uighur" w:hAnsi="Microsoft Uighur" w:cs="Microsoft Uighur" w:hint="cs"/>
          <w:sz w:val="48"/>
          <w:szCs w:val="48"/>
          <w:rtl/>
          <w:lang w:bidi="ur-PK"/>
        </w:rPr>
        <w:t>کے لوگ بھی ایرانی عوام کی طرح بہت مہمان نواز ہیں اور سر زمین عراق بھی اپنے اندر ایک کشش رکھتئ ہے۔</w:t>
      </w:r>
      <w:r w:rsidR="005637E0">
        <w:rPr>
          <w:rFonts w:ascii="Microsoft Uighur" w:hAnsi="Microsoft Uighur" w:cs="Microsoft Uighur" w:hint="cs"/>
          <w:sz w:val="48"/>
          <w:szCs w:val="48"/>
          <w:rtl/>
          <w:lang w:bidi="ur-PK"/>
        </w:rPr>
        <w:t>وہاں کے بھی کچھ کچھ کھانے کھانے کا اتفاق ہوا جو کہ بہت اچھے تھتے ۔ہاں عراقی قھوا انتہائی کڑوا تھا جو میں نہ پی سکی اور وہاں بھی ایران قھوا ہئ پیتی رھئ۔خدا عراق کی عوام کو خوش و خرم رکھے</w:t>
      </w:r>
      <w:r w:rsidR="00382A03">
        <w:rPr>
          <w:rFonts w:ascii="Microsoft Uighur" w:hAnsi="Microsoft Uighur" w:cs="Microsoft Uighur" w:hint="cs"/>
          <w:sz w:val="48"/>
          <w:szCs w:val="48"/>
          <w:rtl/>
          <w:lang w:bidi="ur-PK"/>
        </w:rPr>
        <w:t>۔</w:t>
      </w:r>
    </w:p>
    <w:p w:rsidR="00BB5137" w:rsidRDefault="00BB5137" w:rsidP="00171F88">
      <w:pPr>
        <w:jc w:val="right"/>
        <w:rPr>
          <w:rFonts w:ascii="Microsoft Uighur" w:hAnsi="Microsoft Uighur" w:cs="Microsoft Uighur"/>
          <w:sz w:val="48"/>
          <w:szCs w:val="48"/>
          <w:rtl/>
          <w:lang w:bidi="ur-PK"/>
        </w:rPr>
      </w:pPr>
    </w:p>
    <w:p w:rsidR="00BB5137" w:rsidRDefault="008173CD" w:rsidP="00B57154">
      <w:pPr>
        <w:jc w:val="center"/>
        <w:rPr>
          <w:rFonts w:ascii="Microsoft Uighur" w:hAnsi="Microsoft Uighur" w:cs="Microsoft Uighur"/>
          <w:sz w:val="48"/>
          <w:szCs w:val="48"/>
          <w:rtl/>
          <w:lang w:bidi="ur-PK"/>
        </w:rPr>
      </w:pPr>
      <w:r>
        <w:rPr>
          <w:rFonts w:ascii="Microsoft Uighur" w:hAnsi="Microsoft Uighur" w:cs="Microsoft Uighur" w:hint="cs"/>
          <w:sz w:val="48"/>
          <w:szCs w:val="48"/>
          <w:rtl/>
          <w:lang w:bidi="ur-PK"/>
        </w:rPr>
        <w:t>ح</w:t>
      </w:r>
      <w:r w:rsidR="00BB5137">
        <w:rPr>
          <w:rFonts w:ascii="Microsoft Uighur" w:hAnsi="Microsoft Uighur" w:cs="Microsoft Uighur" w:hint="cs"/>
          <w:sz w:val="48"/>
          <w:szCs w:val="48"/>
          <w:rtl/>
          <w:lang w:bidi="ur-PK"/>
        </w:rPr>
        <w:t>تم شد</w:t>
      </w:r>
    </w:p>
    <w:p w:rsidR="00394160" w:rsidRPr="00E929CC" w:rsidRDefault="00B57154" w:rsidP="00E929CC">
      <w:pPr>
        <w:jc w:val="center"/>
        <w:rPr>
          <w:rFonts w:ascii="Microsoft Uighur" w:hAnsi="Microsoft Uighur" w:cs="Microsoft Uighur"/>
          <w:sz w:val="48"/>
          <w:szCs w:val="48"/>
          <w:rtl/>
          <w:lang w:bidi="ur-PK"/>
        </w:rPr>
      </w:pPr>
      <w:r>
        <w:rPr>
          <w:rFonts w:ascii="Microsoft Uighur" w:hAnsi="Microsoft Uighur" w:cs="Microsoft Uighur" w:hint="cs"/>
          <w:sz w:val="48"/>
          <w:szCs w:val="48"/>
          <w:rtl/>
          <w:lang w:bidi="ur-PK"/>
        </w:rPr>
        <w:t>۔۔۔۔۔۔۔۔۔۔۔۔۔۔۔۔۔۔۔۔۔۔۔۔۔۔۔۔۔۔۔</w:t>
      </w:r>
    </w:p>
    <w:p w:rsidR="00394160" w:rsidRDefault="00394160" w:rsidP="002F6ED0">
      <w:pPr>
        <w:jc w:val="right"/>
        <w:rPr>
          <w:rFonts w:ascii="Microsoft Uighur" w:hAnsi="Microsoft Uighur" w:cs="Microsoft Uighur"/>
          <w:sz w:val="44"/>
          <w:szCs w:val="44"/>
          <w:rtl/>
          <w:lang w:bidi="ur-PK"/>
        </w:rPr>
      </w:pPr>
    </w:p>
    <w:tbl>
      <w:tblPr>
        <w:tblStyle w:val="TableGrid"/>
        <w:tblW w:w="0" w:type="auto"/>
        <w:tblLook w:val="04A0"/>
      </w:tblPr>
      <w:tblGrid>
        <w:gridCol w:w="4866"/>
        <w:gridCol w:w="4050"/>
      </w:tblGrid>
      <w:tr w:rsidR="00394160" w:rsidTr="006106B8">
        <w:tc>
          <w:tcPr>
            <w:tcW w:w="8916" w:type="dxa"/>
            <w:gridSpan w:val="2"/>
          </w:tcPr>
          <w:p w:rsidR="00394160" w:rsidRDefault="00394160" w:rsidP="00394160">
            <w:pPr>
              <w:jc w:val="center"/>
              <w:rPr>
                <w:rFonts w:ascii="Microsoft Uighur" w:hAnsi="Microsoft Uighur" w:cs="Microsoft Uighur"/>
                <w:sz w:val="44"/>
                <w:szCs w:val="44"/>
                <w:lang w:bidi="ur-PK"/>
              </w:rPr>
            </w:pPr>
            <w:r>
              <w:rPr>
                <w:rFonts w:ascii="Microsoft Uighur" w:hAnsi="Microsoft Uighur" w:cs="Microsoft Uighur"/>
                <w:noProof/>
                <w:sz w:val="44"/>
                <w:szCs w:val="44"/>
                <w:rtl/>
              </w:rPr>
              <w:lastRenderedPageBreak/>
              <w:drawing>
                <wp:inline distT="0" distB="0" distL="0" distR="0">
                  <wp:extent cx="2924834" cy="2333266"/>
                  <wp:effectExtent l="19050" t="0" r="8866" b="0"/>
                  <wp:docPr id="9" name="Picture 0" descr="IMG-20171120-WA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71120-WA0002.jpg"/>
                          <pic:cNvPicPr/>
                        </pic:nvPicPr>
                        <pic:blipFill>
                          <a:blip r:embed="rId6" cstate="print"/>
                          <a:stretch>
                            <a:fillRect/>
                          </a:stretch>
                        </pic:blipFill>
                        <pic:spPr>
                          <a:xfrm>
                            <a:off x="0" y="0"/>
                            <a:ext cx="2931697" cy="2338741"/>
                          </a:xfrm>
                          <a:prstGeom prst="rect">
                            <a:avLst/>
                          </a:prstGeom>
                          <a:ln>
                            <a:noFill/>
                          </a:ln>
                          <a:effectLst>
                            <a:softEdge rad="112500"/>
                          </a:effectLst>
                        </pic:spPr>
                      </pic:pic>
                    </a:graphicData>
                  </a:graphic>
                </wp:inline>
              </w:drawing>
            </w:r>
          </w:p>
        </w:tc>
      </w:tr>
      <w:tr w:rsidR="00394160" w:rsidTr="00394160">
        <w:tc>
          <w:tcPr>
            <w:tcW w:w="4866" w:type="dxa"/>
          </w:tcPr>
          <w:p w:rsidR="00394160" w:rsidRDefault="00394160" w:rsidP="00394160">
            <w:pPr>
              <w:jc w:val="center"/>
              <w:rPr>
                <w:rFonts w:ascii="Microsoft Uighur" w:hAnsi="Microsoft Uighur" w:cs="Microsoft Uighur"/>
                <w:sz w:val="44"/>
                <w:szCs w:val="44"/>
                <w:lang w:bidi="ur-PK"/>
              </w:rPr>
            </w:pPr>
            <w:r>
              <w:rPr>
                <w:rFonts w:ascii="Microsoft Uighur" w:hAnsi="Microsoft Uighur" w:cs="Microsoft Uighur"/>
                <w:noProof/>
                <w:sz w:val="44"/>
                <w:szCs w:val="44"/>
                <w:rtl/>
              </w:rPr>
              <w:drawing>
                <wp:inline distT="0" distB="0" distL="0" distR="0">
                  <wp:extent cx="2132629" cy="2829464"/>
                  <wp:effectExtent l="19050" t="0" r="971" b="0"/>
                  <wp:docPr id="7" name="Picture 1" descr="IMG-20171201-WA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71201-WA0011.jpg"/>
                          <pic:cNvPicPr/>
                        </pic:nvPicPr>
                        <pic:blipFill>
                          <a:blip r:embed="rId7" cstate="print"/>
                          <a:stretch>
                            <a:fillRect/>
                          </a:stretch>
                        </pic:blipFill>
                        <pic:spPr>
                          <a:xfrm>
                            <a:off x="0" y="0"/>
                            <a:ext cx="2130417" cy="2826530"/>
                          </a:xfrm>
                          <a:prstGeom prst="rect">
                            <a:avLst/>
                          </a:prstGeom>
                          <a:ln>
                            <a:noFill/>
                          </a:ln>
                          <a:effectLst>
                            <a:softEdge rad="112500"/>
                          </a:effectLst>
                        </pic:spPr>
                      </pic:pic>
                    </a:graphicData>
                  </a:graphic>
                </wp:inline>
              </w:drawing>
            </w:r>
          </w:p>
        </w:tc>
        <w:tc>
          <w:tcPr>
            <w:tcW w:w="4050" w:type="dxa"/>
          </w:tcPr>
          <w:p w:rsidR="00394160" w:rsidRDefault="00394160" w:rsidP="00394160">
            <w:pPr>
              <w:jc w:val="center"/>
              <w:rPr>
                <w:rFonts w:ascii="Microsoft Uighur" w:hAnsi="Microsoft Uighur" w:cs="Microsoft Uighur"/>
                <w:sz w:val="44"/>
                <w:szCs w:val="44"/>
                <w:lang w:bidi="ur-PK"/>
              </w:rPr>
            </w:pPr>
            <w:r>
              <w:rPr>
                <w:rFonts w:ascii="Microsoft Uighur" w:hAnsi="Microsoft Uighur" w:cs="Microsoft Uighur"/>
                <w:noProof/>
                <w:sz w:val="44"/>
                <w:szCs w:val="44"/>
                <w:rtl/>
              </w:rPr>
              <w:drawing>
                <wp:inline distT="0" distB="0" distL="0" distR="0">
                  <wp:extent cx="2215191" cy="2829464"/>
                  <wp:effectExtent l="19050" t="0" r="0" b="0"/>
                  <wp:docPr id="8" name="Picture 2" descr="IMG-20171201-WA0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71201-WA0066.jpg"/>
                          <pic:cNvPicPr/>
                        </pic:nvPicPr>
                        <pic:blipFill>
                          <a:blip r:embed="rId8" cstate="print"/>
                          <a:stretch>
                            <a:fillRect/>
                          </a:stretch>
                        </pic:blipFill>
                        <pic:spPr>
                          <a:xfrm>
                            <a:off x="0" y="0"/>
                            <a:ext cx="2214635" cy="2828754"/>
                          </a:xfrm>
                          <a:prstGeom prst="rect">
                            <a:avLst/>
                          </a:prstGeom>
                          <a:ln>
                            <a:noFill/>
                          </a:ln>
                          <a:effectLst>
                            <a:softEdge rad="112500"/>
                          </a:effectLst>
                        </pic:spPr>
                      </pic:pic>
                    </a:graphicData>
                  </a:graphic>
                </wp:inline>
              </w:drawing>
            </w:r>
          </w:p>
        </w:tc>
      </w:tr>
    </w:tbl>
    <w:p w:rsidR="00A66DC3" w:rsidRPr="00C217C9" w:rsidRDefault="00A66DC3" w:rsidP="00394160">
      <w:pPr>
        <w:jc w:val="right"/>
        <w:rPr>
          <w:rFonts w:ascii="Microsoft Uighur" w:hAnsi="Microsoft Uighur" w:cs="Microsoft Uighur"/>
          <w:sz w:val="44"/>
          <w:szCs w:val="44"/>
          <w:rtl/>
          <w:lang w:bidi="ur-PK"/>
        </w:rPr>
      </w:pPr>
    </w:p>
    <w:sectPr w:rsidR="00A66DC3" w:rsidRPr="00C217C9" w:rsidSect="00C871B5">
      <w:pgSz w:w="11920" w:h="16840"/>
      <w:pgMar w:top="1360" w:right="1660" w:bottom="280" w:left="1560" w:header="720" w:footer="720" w:gutter="0"/>
      <w:pgBorders w:offsetFrom="page">
        <w:top w:val="single" w:sz="4" w:space="24" w:color="943634" w:themeColor="accent2" w:themeShade="BF" w:shadow="1"/>
        <w:left w:val="single" w:sz="4" w:space="24" w:color="943634" w:themeColor="accent2" w:themeShade="BF" w:shadow="1"/>
        <w:bottom w:val="single" w:sz="4" w:space="24" w:color="943634" w:themeColor="accent2" w:themeShade="BF" w:shadow="1"/>
        <w:right w:val="single" w:sz="4" w:space="24" w:color="943634" w:themeColor="accent2" w:themeShade="BF" w:shadow="1"/>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icrosoft Uighur">
    <w:panose1 w:val="02000000000000000000"/>
    <w:charset w:val="00"/>
    <w:family w:val="auto"/>
    <w:pitch w:val="variable"/>
    <w:sig w:usb0="00002003" w:usb1="80000000" w:usb2="00000008" w:usb3="00000000" w:csb0="0000004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DA7BD5"/>
    <w:multiLevelType w:val="hybridMultilevel"/>
    <w:tmpl w:val="DE644D82"/>
    <w:lvl w:ilvl="0" w:tplc="00090409">
      <w:start w:val="1"/>
      <w:numFmt w:val="bullet"/>
      <w:lvlText w:val=""/>
      <w:lvlJc w:val="left"/>
      <w:pPr>
        <w:tabs>
          <w:tab w:val="num" w:pos="990"/>
        </w:tabs>
        <w:ind w:left="990" w:hanging="360"/>
      </w:pPr>
      <w:rPr>
        <w:rFonts w:ascii="Symbol" w:hAnsi="Symbol" w:hint="default"/>
      </w:rPr>
    </w:lvl>
    <w:lvl w:ilvl="1" w:tplc="00030409" w:tentative="1">
      <w:start w:val="1"/>
      <w:numFmt w:val="bullet"/>
      <w:lvlText w:val="o"/>
      <w:lvlJc w:val="left"/>
      <w:pPr>
        <w:tabs>
          <w:tab w:val="num" w:pos="1710"/>
        </w:tabs>
        <w:ind w:left="1710" w:hanging="360"/>
      </w:pPr>
      <w:rPr>
        <w:rFonts w:ascii="Courier New" w:hAnsi="Courier New" w:hint="default"/>
      </w:rPr>
    </w:lvl>
    <w:lvl w:ilvl="2" w:tplc="00050409" w:tentative="1">
      <w:start w:val="1"/>
      <w:numFmt w:val="bullet"/>
      <w:lvlText w:val=""/>
      <w:lvlJc w:val="left"/>
      <w:pPr>
        <w:tabs>
          <w:tab w:val="num" w:pos="2430"/>
        </w:tabs>
        <w:ind w:left="2430" w:hanging="360"/>
      </w:pPr>
      <w:rPr>
        <w:rFonts w:ascii="Wingdings" w:hAnsi="Wingdings" w:hint="default"/>
      </w:rPr>
    </w:lvl>
    <w:lvl w:ilvl="3" w:tplc="00010409" w:tentative="1">
      <w:start w:val="1"/>
      <w:numFmt w:val="bullet"/>
      <w:lvlText w:val=""/>
      <w:lvlJc w:val="left"/>
      <w:pPr>
        <w:tabs>
          <w:tab w:val="num" w:pos="3150"/>
        </w:tabs>
        <w:ind w:left="3150" w:hanging="360"/>
      </w:pPr>
      <w:rPr>
        <w:rFonts w:ascii="Symbol" w:hAnsi="Symbol" w:hint="default"/>
      </w:rPr>
    </w:lvl>
    <w:lvl w:ilvl="4" w:tplc="00030409" w:tentative="1">
      <w:start w:val="1"/>
      <w:numFmt w:val="bullet"/>
      <w:lvlText w:val="o"/>
      <w:lvlJc w:val="left"/>
      <w:pPr>
        <w:tabs>
          <w:tab w:val="num" w:pos="3870"/>
        </w:tabs>
        <w:ind w:left="3870" w:hanging="360"/>
      </w:pPr>
      <w:rPr>
        <w:rFonts w:ascii="Courier New" w:hAnsi="Courier New" w:hint="default"/>
      </w:rPr>
    </w:lvl>
    <w:lvl w:ilvl="5" w:tplc="00050409" w:tentative="1">
      <w:start w:val="1"/>
      <w:numFmt w:val="bullet"/>
      <w:lvlText w:val=""/>
      <w:lvlJc w:val="left"/>
      <w:pPr>
        <w:tabs>
          <w:tab w:val="num" w:pos="4590"/>
        </w:tabs>
        <w:ind w:left="4590" w:hanging="360"/>
      </w:pPr>
      <w:rPr>
        <w:rFonts w:ascii="Wingdings" w:hAnsi="Wingdings" w:hint="default"/>
      </w:rPr>
    </w:lvl>
    <w:lvl w:ilvl="6" w:tplc="00010409" w:tentative="1">
      <w:start w:val="1"/>
      <w:numFmt w:val="bullet"/>
      <w:lvlText w:val=""/>
      <w:lvlJc w:val="left"/>
      <w:pPr>
        <w:tabs>
          <w:tab w:val="num" w:pos="5310"/>
        </w:tabs>
        <w:ind w:left="5310" w:hanging="360"/>
      </w:pPr>
      <w:rPr>
        <w:rFonts w:ascii="Symbol" w:hAnsi="Symbol" w:hint="default"/>
      </w:rPr>
    </w:lvl>
    <w:lvl w:ilvl="7" w:tplc="00030409" w:tentative="1">
      <w:start w:val="1"/>
      <w:numFmt w:val="bullet"/>
      <w:lvlText w:val="o"/>
      <w:lvlJc w:val="left"/>
      <w:pPr>
        <w:tabs>
          <w:tab w:val="num" w:pos="6030"/>
        </w:tabs>
        <w:ind w:left="6030" w:hanging="360"/>
      </w:pPr>
      <w:rPr>
        <w:rFonts w:ascii="Courier New" w:hAnsi="Courier New" w:hint="default"/>
      </w:rPr>
    </w:lvl>
    <w:lvl w:ilvl="8" w:tplc="00050409" w:tentative="1">
      <w:start w:val="1"/>
      <w:numFmt w:val="bullet"/>
      <w:lvlText w:val=""/>
      <w:lvlJc w:val="left"/>
      <w:pPr>
        <w:tabs>
          <w:tab w:val="num" w:pos="6750"/>
        </w:tabs>
        <w:ind w:left="6750" w:hanging="360"/>
      </w:pPr>
      <w:rPr>
        <w:rFonts w:ascii="Wingdings" w:hAnsi="Wingdings" w:hint="default"/>
      </w:rPr>
    </w:lvl>
  </w:abstractNum>
  <w:abstractNum w:abstractNumId="1">
    <w:nsid w:val="150D58CD"/>
    <w:multiLevelType w:val="hybridMultilevel"/>
    <w:tmpl w:val="EE3AC0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1E1956C1"/>
    <w:multiLevelType w:val="hybridMultilevel"/>
    <w:tmpl w:val="F600F9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113650"/>
    <w:multiLevelType w:val="hybridMultilevel"/>
    <w:tmpl w:val="C678A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C27BC7"/>
    <w:multiLevelType w:val="hybridMultilevel"/>
    <w:tmpl w:val="9F9489F0"/>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94C750D"/>
    <w:multiLevelType w:val="hybridMultilevel"/>
    <w:tmpl w:val="82B4CF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2C4616"/>
    <w:multiLevelType w:val="hybridMultilevel"/>
    <w:tmpl w:val="15E4382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86836B4"/>
    <w:multiLevelType w:val="hybridMultilevel"/>
    <w:tmpl w:val="52AABD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C00095A"/>
    <w:multiLevelType w:val="hybridMultilevel"/>
    <w:tmpl w:val="4190A1B2"/>
    <w:lvl w:ilvl="0" w:tplc="CEA8BA9A">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9">
    <w:nsid w:val="3DCC0601"/>
    <w:multiLevelType w:val="hybridMultilevel"/>
    <w:tmpl w:val="12E6481A"/>
    <w:lvl w:ilvl="0" w:tplc="DD1ADAF2">
      <w:start w:val="1"/>
      <w:numFmt w:val="decimal"/>
      <w:lvlText w:val="%1"/>
      <w:lvlJc w:val="left"/>
      <w:pPr>
        <w:ind w:left="990" w:hanging="39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0">
    <w:nsid w:val="3E615015"/>
    <w:multiLevelType w:val="hybridMultilevel"/>
    <w:tmpl w:val="15E43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F90426E"/>
    <w:multiLevelType w:val="hybridMultilevel"/>
    <w:tmpl w:val="54AA88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606241A"/>
    <w:multiLevelType w:val="hybridMultilevel"/>
    <w:tmpl w:val="8A9AD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C8313C4"/>
    <w:multiLevelType w:val="hybridMultilevel"/>
    <w:tmpl w:val="D8584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3C44394"/>
    <w:multiLevelType w:val="multilevel"/>
    <w:tmpl w:val="86C8083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5">
    <w:nsid w:val="54A760DA"/>
    <w:multiLevelType w:val="hybridMultilevel"/>
    <w:tmpl w:val="87BEE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2616567"/>
    <w:multiLevelType w:val="hybridMultilevel"/>
    <w:tmpl w:val="B4443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2C25C1B"/>
    <w:multiLevelType w:val="hybridMultilevel"/>
    <w:tmpl w:val="84C607F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49975B9"/>
    <w:multiLevelType w:val="hybridMultilevel"/>
    <w:tmpl w:val="FB406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7CC2F75"/>
    <w:multiLevelType w:val="hybridMultilevel"/>
    <w:tmpl w:val="D3E44F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803529C"/>
    <w:multiLevelType w:val="hybridMultilevel"/>
    <w:tmpl w:val="E0B289A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8"/>
  </w:num>
  <w:num w:numId="3">
    <w:abstractNumId w:val="16"/>
  </w:num>
  <w:num w:numId="4">
    <w:abstractNumId w:val="4"/>
  </w:num>
  <w:num w:numId="5">
    <w:abstractNumId w:val="3"/>
  </w:num>
  <w:num w:numId="6">
    <w:abstractNumId w:val="9"/>
  </w:num>
  <w:num w:numId="7">
    <w:abstractNumId w:val="10"/>
  </w:num>
  <w:num w:numId="8">
    <w:abstractNumId w:val="19"/>
  </w:num>
  <w:num w:numId="9">
    <w:abstractNumId w:val="6"/>
  </w:num>
  <w:num w:numId="10">
    <w:abstractNumId w:val="11"/>
  </w:num>
  <w:num w:numId="11">
    <w:abstractNumId w:val="7"/>
  </w:num>
  <w:num w:numId="12">
    <w:abstractNumId w:val="17"/>
  </w:num>
  <w:num w:numId="13">
    <w:abstractNumId w:val="15"/>
  </w:num>
  <w:num w:numId="14">
    <w:abstractNumId w:val="12"/>
  </w:num>
  <w:num w:numId="15">
    <w:abstractNumId w:val="20"/>
  </w:num>
  <w:num w:numId="16">
    <w:abstractNumId w:val="1"/>
  </w:num>
  <w:num w:numId="17">
    <w:abstractNumId w:val="18"/>
  </w:num>
  <w:num w:numId="18">
    <w:abstractNumId w:val="13"/>
  </w:num>
  <w:num w:numId="19">
    <w:abstractNumId w:val="2"/>
  </w:num>
  <w:num w:numId="20">
    <w:abstractNumId w:val="0"/>
  </w:num>
  <w:num w:numId="2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rsids>
    <w:rsidRoot w:val="0010324F"/>
    <w:rsid w:val="00003329"/>
    <w:rsid w:val="0002409E"/>
    <w:rsid w:val="000262AA"/>
    <w:rsid w:val="00045792"/>
    <w:rsid w:val="0005003D"/>
    <w:rsid w:val="0005092E"/>
    <w:rsid w:val="00056B32"/>
    <w:rsid w:val="000A2139"/>
    <w:rsid w:val="000A2E6F"/>
    <w:rsid w:val="000A6A45"/>
    <w:rsid w:val="000B0533"/>
    <w:rsid w:val="000B7B44"/>
    <w:rsid w:val="000C222F"/>
    <w:rsid w:val="000C6422"/>
    <w:rsid w:val="000D6188"/>
    <w:rsid w:val="000E4577"/>
    <w:rsid w:val="000F0721"/>
    <w:rsid w:val="000F2F9A"/>
    <w:rsid w:val="000F539F"/>
    <w:rsid w:val="0010324F"/>
    <w:rsid w:val="00107739"/>
    <w:rsid w:val="00115622"/>
    <w:rsid w:val="00133E6B"/>
    <w:rsid w:val="00171F88"/>
    <w:rsid w:val="00174A61"/>
    <w:rsid w:val="001A44E7"/>
    <w:rsid w:val="001C1880"/>
    <w:rsid w:val="001C6EBD"/>
    <w:rsid w:val="001E17EB"/>
    <w:rsid w:val="001E7796"/>
    <w:rsid w:val="001F151C"/>
    <w:rsid w:val="001F68FB"/>
    <w:rsid w:val="00204535"/>
    <w:rsid w:val="00214F2F"/>
    <w:rsid w:val="002178E2"/>
    <w:rsid w:val="00231528"/>
    <w:rsid w:val="00260C2B"/>
    <w:rsid w:val="00263080"/>
    <w:rsid w:val="00263A6D"/>
    <w:rsid w:val="002730C9"/>
    <w:rsid w:val="00274B15"/>
    <w:rsid w:val="00276EAD"/>
    <w:rsid w:val="002810A3"/>
    <w:rsid w:val="002857E1"/>
    <w:rsid w:val="002859B5"/>
    <w:rsid w:val="002B6D91"/>
    <w:rsid w:val="002C0DA4"/>
    <w:rsid w:val="002C3ECE"/>
    <w:rsid w:val="002C7E10"/>
    <w:rsid w:val="002D4689"/>
    <w:rsid w:val="002D5FC8"/>
    <w:rsid w:val="002F6ED0"/>
    <w:rsid w:val="00351774"/>
    <w:rsid w:val="00351B33"/>
    <w:rsid w:val="00364004"/>
    <w:rsid w:val="00370C43"/>
    <w:rsid w:val="003822C6"/>
    <w:rsid w:val="00382A03"/>
    <w:rsid w:val="0039110D"/>
    <w:rsid w:val="003921A2"/>
    <w:rsid w:val="00392392"/>
    <w:rsid w:val="00394160"/>
    <w:rsid w:val="00394ED9"/>
    <w:rsid w:val="00396D64"/>
    <w:rsid w:val="003A74C3"/>
    <w:rsid w:val="003D2A2A"/>
    <w:rsid w:val="003D6853"/>
    <w:rsid w:val="003E3D79"/>
    <w:rsid w:val="00447BFA"/>
    <w:rsid w:val="00456BE9"/>
    <w:rsid w:val="00470148"/>
    <w:rsid w:val="00470F39"/>
    <w:rsid w:val="0047764E"/>
    <w:rsid w:val="00481C92"/>
    <w:rsid w:val="004942F3"/>
    <w:rsid w:val="004A4EBF"/>
    <w:rsid w:val="004C7CAB"/>
    <w:rsid w:val="004E06F6"/>
    <w:rsid w:val="004E0A1B"/>
    <w:rsid w:val="004E1950"/>
    <w:rsid w:val="004F76FE"/>
    <w:rsid w:val="00513BEA"/>
    <w:rsid w:val="00513DE7"/>
    <w:rsid w:val="005319EC"/>
    <w:rsid w:val="005528EA"/>
    <w:rsid w:val="005626C5"/>
    <w:rsid w:val="005637E0"/>
    <w:rsid w:val="00576773"/>
    <w:rsid w:val="005819A4"/>
    <w:rsid w:val="0058725C"/>
    <w:rsid w:val="00595708"/>
    <w:rsid w:val="005A4FB8"/>
    <w:rsid w:val="005A7169"/>
    <w:rsid w:val="005D0751"/>
    <w:rsid w:val="005D59C9"/>
    <w:rsid w:val="005F7667"/>
    <w:rsid w:val="0061794D"/>
    <w:rsid w:val="00644B0B"/>
    <w:rsid w:val="00645724"/>
    <w:rsid w:val="00646329"/>
    <w:rsid w:val="0065002C"/>
    <w:rsid w:val="00655A0A"/>
    <w:rsid w:val="00655B20"/>
    <w:rsid w:val="00661BCB"/>
    <w:rsid w:val="006B32A0"/>
    <w:rsid w:val="006D07B0"/>
    <w:rsid w:val="006D2CFD"/>
    <w:rsid w:val="006D6F13"/>
    <w:rsid w:val="006F14E7"/>
    <w:rsid w:val="00702E20"/>
    <w:rsid w:val="00715B3E"/>
    <w:rsid w:val="0074041D"/>
    <w:rsid w:val="007513F1"/>
    <w:rsid w:val="0076166D"/>
    <w:rsid w:val="00766F7D"/>
    <w:rsid w:val="00787A74"/>
    <w:rsid w:val="007B6133"/>
    <w:rsid w:val="007C122C"/>
    <w:rsid w:val="007C151E"/>
    <w:rsid w:val="007F1803"/>
    <w:rsid w:val="0080000F"/>
    <w:rsid w:val="008173CD"/>
    <w:rsid w:val="00845C53"/>
    <w:rsid w:val="008463C5"/>
    <w:rsid w:val="008538AB"/>
    <w:rsid w:val="00855DA5"/>
    <w:rsid w:val="00881842"/>
    <w:rsid w:val="008839AB"/>
    <w:rsid w:val="0089331B"/>
    <w:rsid w:val="008A23E2"/>
    <w:rsid w:val="008B497F"/>
    <w:rsid w:val="008C1689"/>
    <w:rsid w:val="008C6791"/>
    <w:rsid w:val="008D58A3"/>
    <w:rsid w:val="008E28DC"/>
    <w:rsid w:val="008F7979"/>
    <w:rsid w:val="00906B5C"/>
    <w:rsid w:val="0091250F"/>
    <w:rsid w:val="00914E81"/>
    <w:rsid w:val="00947C21"/>
    <w:rsid w:val="0095451F"/>
    <w:rsid w:val="009610DE"/>
    <w:rsid w:val="00963E07"/>
    <w:rsid w:val="0096446A"/>
    <w:rsid w:val="009677DB"/>
    <w:rsid w:val="00982165"/>
    <w:rsid w:val="00986590"/>
    <w:rsid w:val="009A693D"/>
    <w:rsid w:val="009B220F"/>
    <w:rsid w:val="009B27B0"/>
    <w:rsid w:val="009B7DC0"/>
    <w:rsid w:val="009E3CF8"/>
    <w:rsid w:val="009F08C0"/>
    <w:rsid w:val="00A108DC"/>
    <w:rsid w:val="00A30542"/>
    <w:rsid w:val="00A30E97"/>
    <w:rsid w:val="00A33EEF"/>
    <w:rsid w:val="00A4081A"/>
    <w:rsid w:val="00A4563A"/>
    <w:rsid w:val="00A522B8"/>
    <w:rsid w:val="00A66DC3"/>
    <w:rsid w:val="00AB55E9"/>
    <w:rsid w:val="00AB695F"/>
    <w:rsid w:val="00AE6C3F"/>
    <w:rsid w:val="00AF2F96"/>
    <w:rsid w:val="00B06D2E"/>
    <w:rsid w:val="00B211CD"/>
    <w:rsid w:val="00B259D0"/>
    <w:rsid w:val="00B26172"/>
    <w:rsid w:val="00B32521"/>
    <w:rsid w:val="00B52448"/>
    <w:rsid w:val="00B57154"/>
    <w:rsid w:val="00B620D9"/>
    <w:rsid w:val="00B66D12"/>
    <w:rsid w:val="00B72F42"/>
    <w:rsid w:val="00B7411F"/>
    <w:rsid w:val="00B90933"/>
    <w:rsid w:val="00B948C1"/>
    <w:rsid w:val="00B952A7"/>
    <w:rsid w:val="00BA5E51"/>
    <w:rsid w:val="00BB30E6"/>
    <w:rsid w:val="00BB5137"/>
    <w:rsid w:val="00BD3C83"/>
    <w:rsid w:val="00BD40CA"/>
    <w:rsid w:val="00BE67EE"/>
    <w:rsid w:val="00C217C9"/>
    <w:rsid w:val="00C21F0D"/>
    <w:rsid w:val="00C57798"/>
    <w:rsid w:val="00C72C79"/>
    <w:rsid w:val="00C871B5"/>
    <w:rsid w:val="00CA016A"/>
    <w:rsid w:val="00CB4BD6"/>
    <w:rsid w:val="00CC48D7"/>
    <w:rsid w:val="00CC5F21"/>
    <w:rsid w:val="00CD5D55"/>
    <w:rsid w:val="00CE10BF"/>
    <w:rsid w:val="00CE3107"/>
    <w:rsid w:val="00D06213"/>
    <w:rsid w:val="00D17AE5"/>
    <w:rsid w:val="00D5024E"/>
    <w:rsid w:val="00D6238D"/>
    <w:rsid w:val="00D97BCB"/>
    <w:rsid w:val="00DA2339"/>
    <w:rsid w:val="00DB4139"/>
    <w:rsid w:val="00E04105"/>
    <w:rsid w:val="00E079C1"/>
    <w:rsid w:val="00E20913"/>
    <w:rsid w:val="00E21023"/>
    <w:rsid w:val="00E2113F"/>
    <w:rsid w:val="00E21A01"/>
    <w:rsid w:val="00E26473"/>
    <w:rsid w:val="00E538C8"/>
    <w:rsid w:val="00E56570"/>
    <w:rsid w:val="00E6613E"/>
    <w:rsid w:val="00E70691"/>
    <w:rsid w:val="00E929CC"/>
    <w:rsid w:val="00EA7701"/>
    <w:rsid w:val="00EA7A5F"/>
    <w:rsid w:val="00EB340B"/>
    <w:rsid w:val="00EC4B9A"/>
    <w:rsid w:val="00EF08AD"/>
    <w:rsid w:val="00F022BB"/>
    <w:rsid w:val="00F05429"/>
    <w:rsid w:val="00F10CF5"/>
    <w:rsid w:val="00F23260"/>
    <w:rsid w:val="00F3073D"/>
    <w:rsid w:val="00F43334"/>
    <w:rsid w:val="00F505FF"/>
    <w:rsid w:val="00F521B6"/>
    <w:rsid w:val="00F527FE"/>
    <w:rsid w:val="00F61875"/>
    <w:rsid w:val="00F85471"/>
    <w:rsid w:val="00F90EF9"/>
    <w:rsid w:val="00F92343"/>
    <w:rsid w:val="00F96BCE"/>
    <w:rsid w:val="00FA3A7C"/>
    <w:rsid w:val="00FB0A60"/>
    <w:rsid w:val="00FB492D"/>
    <w:rsid w:val="00FB6148"/>
    <w:rsid w:val="00FD377B"/>
    <w:rsid w:val="00FE0729"/>
    <w:rsid w:val="00FE232E"/>
    <w:rsid w:val="00FF178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4">
      <o:colormenu v:ext="edit" fillcolor="none [305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274B15"/>
    <w:pPr>
      <w:ind w:left="720"/>
      <w:contextualSpacing/>
    </w:pPr>
  </w:style>
  <w:style w:type="paragraph" w:styleId="BalloonText">
    <w:name w:val="Balloon Text"/>
    <w:basedOn w:val="Normal"/>
    <w:link w:val="BalloonTextChar"/>
    <w:uiPriority w:val="99"/>
    <w:semiHidden/>
    <w:unhideWhenUsed/>
    <w:rsid w:val="002730C9"/>
    <w:rPr>
      <w:rFonts w:ascii="Tahoma" w:hAnsi="Tahoma" w:cs="Tahoma"/>
      <w:sz w:val="16"/>
      <w:szCs w:val="16"/>
    </w:rPr>
  </w:style>
  <w:style w:type="character" w:customStyle="1" w:styleId="BalloonTextChar">
    <w:name w:val="Balloon Text Char"/>
    <w:basedOn w:val="DefaultParagraphFont"/>
    <w:link w:val="BalloonText"/>
    <w:uiPriority w:val="99"/>
    <w:semiHidden/>
    <w:rsid w:val="002730C9"/>
    <w:rPr>
      <w:rFonts w:ascii="Tahoma" w:hAnsi="Tahoma" w:cs="Tahoma"/>
      <w:sz w:val="16"/>
      <w:szCs w:val="16"/>
    </w:rPr>
  </w:style>
  <w:style w:type="character" w:styleId="Hyperlink">
    <w:name w:val="Hyperlink"/>
    <w:basedOn w:val="DefaultParagraphFont"/>
    <w:uiPriority w:val="99"/>
    <w:unhideWhenUsed/>
    <w:rsid w:val="000A2E6F"/>
    <w:rPr>
      <w:color w:val="0000FF" w:themeColor="hyperlink"/>
      <w:u w:val="single"/>
    </w:rPr>
  </w:style>
  <w:style w:type="table" w:styleId="TableGrid">
    <w:name w:val="Table Grid"/>
    <w:basedOn w:val="TableNormal"/>
    <w:uiPriority w:val="59"/>
    <w:rsid w:val="00AB55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05003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05003D"/>
    <w:rPr>
      <w:rFonts w:asciiTheme="minorHAnsi" w:eastAsiaTheme="minorEastAsia"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274B15"/>
    <w:pPr>
      <w:ind w:left="720"/>
      <w:contextualSpacing/>
    </w:pPr>
  </w:style>
  <w:style w:type="paragraph" w:styleId="BalloonText">
    <w:name w:val="Balloon Text"/>
    <w:basedOn w:val="Normal"/>
    <w:link w:val="BalloonTextChar"/>
    <w:uiPriority w:val="99"/>
    <w:semiHidden/>
    <w:unhideWhenUsed/>
    <w:rsid w:val="002730C9"/>
    <w:rPr>
      <w:rFonts w:ascii="Tahoma" w:hAnsi="Tahoma" w:cs="Tahoma"/>
      <w:sz w:val="16"/>
      <w:szCs w:val="16"/>
    </w:rPr>
  </w:style>
  <w:style w:type="character" w:customStyle="1" w:styleId="BalloonTextChar">
    <w:name w:val="Balloon Text Char"/>
    <w:basedOn w:val="DefaultParagraphFont"/>
    <w:link w:val="BalloonText"/>
    <w:uiPriority w:val="99"/>
    <w:semiHidden/>
    <w:rsid w:val="002730C9"/>
    <w:rPr>
      <w:rFonts w:ascii="Tahoma" w:hAnsi="Tahoma" w:cs="Tahoma"/>
      <w:sz w:val="16"/>
      <w:szCs w:val="16"/>
    </w:rPr>
  </w:style>
  <w:style w:type="character" w:styleId="Hyperlink">
    <w:name w:val="Hyperlink"/>
    <w:basedOn w:val="DefaultParagraphFont"/>
    <w:uiPriority w:val="99"/>
    <w:unhideWhenUsed/>
    <w:rsid w:val="000A2E6F"/>
    <w:rPr>
      <w:color w:val="0000FF" w:themeColor="hyperlink"/>
      <w:u w:val="single"/>
    </w:rPr>
  </w:style>
  <w:style w:type="table" w:styleId="TableGrid">
    <w:name w:val="Table Grid"/>
    <w:basedOn w:val="TableNormal"/>
    <w:uiPriority w:val="59"/>
    <w:rsid w:val="00AB55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C0997D-10FF-4819-B481-6476586C2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8</Pages>
  <Words>1791</Words>
  <Characters>10210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11978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Faizan Raza</dc:creator>
  <cp:lastModifiedBy>Bilal</cp:lastModifiedBy>
  <cp:revision>249</cp:revision>
  <dcterms:created xsi:type="dcterms:W3CDTF">2016-08-16T16:04:00Z</dcterms:created>
  <dcterms:modified xsi:type="dcterms:W3CDTF">2019-03-04T11:09:00Z</dcterms:modified>
</cp:coreProperties>
</file>